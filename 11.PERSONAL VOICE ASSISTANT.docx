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51A5" w:rsidRDefault="00B660CD">
      <w:pPr>
        <w:ind w:left="3600" w:firstLine="720"/>
        <w:jc w:val="both"/>
        <w:rPr>
          <w:b/>
          <w:sz w:val="28"/>
          <w:szCs w:val="28"/>
        </w:rPr>
      </w:pPr>
      <w:r>
        <w:rPr>
          <w:b/>
          <w:sz w:val="28"/>
          <w:szCs w:val="28"/>
        </w:rPr>
        <w:t>INDEX</w:t>
      </w:r>
    </w:p>
    <w:p w:rsidR="00E951A5" w:rsidRDefault="00E951A5">
      <w:pPr>
        <w:ind w:left="2880" w:firstLine="720"/>
        <w:jc w:val="both"/>
        <w:rPr>
          <w:b/>
          <w:sz w:val="28"/>
          <w:szCs w:val="28"/>
        </w:rPr>
      </w:pPr>
    </w:p>
    <w:p w:rsidR="00E951A5" w:rsidRDefault="00E951A5">
      <w:pPr>
        <w:ind w:left="2880" w:firstLine="720"/>
        <w:jc w:val="both"/>
        <w:rPr>
          <w:b/>
          <w:sz w:val="28"/>
          <w:szCs w:val="28"/>
        </w:rPr>
      </w:pPr>
    </w:p>
    <w:p w:rsidR="00E951A5" w:rsidRDefault="00E951A5">
      <w:pPr>
        <w:ind w:left="2880" w:firstLine="720"/>
        <w:jc w:val="both"/>
        <w:rPr>
          <w:b/>
          <w:sz w:val="28"/>
          <w:szCs w:val="28"/>
        </w:rPr>
      </w:pPr>
    </w:p>
    <w:p w:rsidR="00E951A5" w:rsidRDefault="00B660CD">
      <w:pPr>
        <w:spacing w:line="360" w:lineRule="auto"/>
        <w:jc w:val="both"/>
        <w:rPr>
          <w:b/>
          <w:sz w:val="28"/>
          <w:szCs w:val="28"/>
        </w:rPr>
      </w:pPr>
      <w:r>
        <w:rPr>
          <w:b/>
          <w:sz w:val="28"/>
          <w:szCs w:val="28"/>
        </w:rPr>
        <w:t xml:space="preserve">           TITLES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 NO</w:t>
      </w:r>
    </w:p>
    <w:p w:rsidR="00E951A5" w:rsidRDefault="00B660CD">
      <w:pPr>
        <w:spacing w:before="88"/>
        <w:ind w:left="160"/>
        <w:rPr>
          <w:b/>
          <w:sz w:val="32"/>
        </w:rPr>
      </w:pPr>
      <w:r>
        <w:rPr>
          <w:b/>
          <w:sz w:val="32"/>
          <w:u w:val="thick"/>
        </w:rPr>
        <w:t>CONTENTS</w:t>
      </w:r>
    </w:p>
    <w:p w:rsidR="00E951A5" w:rsidRDefault="00F92458">
      <w:pPr>
        <w:pStyle w:val="TOC1"/>
        <w:tabs>
          <w:tab w:val="right" w:pos="9040"/>
        </w:tabs>
        <w:spacing w:before="256"/>
        <w:ind w:left="160" w:firstLine="0"/>
      </w:pPr>
      <w:hyperlink w:anchor="_TOC_250016" w:history="1">
        <w:r w:rsidR="00B660CD">
          <w:t>ABSTRACT</w:t>
        </w:r>
        <w:r w:rsidR="00B660CD">
          <w:tab/>
          <w:t>vi</w:t>
        </w:r>
      </w:hyperlink>
    </w:p>
    <w:p w:rsidR="00E951A5" w:rsidRDefault="00F92458">
      <w:pPr>
        <w:pStyle w:val="TOC1"/>
        <w:numPr>
          <w:ilvl w:val="0"/>
          <w:numId w:val="1"/>
        </w:numPr>
        <w:tabs>
          <w:tab w:val="left" w:pos="521"/>
          <w:tab w:val="right" w:pos="8942"/>
        </w:tabs>
      </w:pPr>
      <w:hyperlink w:anchor="_TOC_250015" w:history="1">
        <w:r w:rsidR="00B660CD">
          <w:t>INTRODUCTION</w:t>
        </w:r>
        <w:r w:rsidR="00B660CD">
          <w:tab/>
          <w:t>1</w:t>
        </w:r>
      </w:hyperlink>
    </w:p>
    <w:p w:rsidR="00E951A5" w:rsidRDefault="00B660CD">
      <w:pPr>
        <w:pStyle w:val="TOC1"/>
        <w:numPr>
          <w:ilvl w:val="0"/>
          <w:numId w:val="1"/>
        </w:numPr>
        <w:tabs>
          <w:tab w:val="left" w:pos="521"/>
          <w:tab w:val="right" w:pos="8942"/>
        </w:tabs>
        <w:spacing w:before="503"/>
      </w:pPr>
      <w:r>
        <w:t>LITERATURE SURVEY</w:t>
      </w:r>
      <w:r>
        <w:tab/>
        <w:t>5</w:t>
      </w:r>
    </w:p>
    <w:p w:rsidR="00E951A5" w:rsidRDefault="00B660CD">
      <w:pPr>
        <w:pStyle w:val="TOC2"/>
        <w:numPr>
          <w:ilvl w:val="1"/>
          <w:numId w:val="1"/>
        </w:numPr>
        <w:tabs>
          <w:tab w:val="left" w:pos="1236"/>
          <w:tab w:val="left" w:pos="1237"/>
          <w:tab w:val="right" w:pos="8914"/>
        </w:tabs>
        <w:spacing w:before="161"/>
        <w:ind w:left="1236" w:hanging="717"/>
      </w:pPr>
      <w:r>
        <w:t>2.1 KEY-DEDUPLICATION WITH IBBE</w:t>
      </w:r>
      <w:r>
        <w:tab/>
        <w:t>5</w:t>
      </w:r>
    </w:p>
    <w:p w:rsidR="00E951A5" w:rsidRDefault="00B660CD">
      <w:pPr>
        <w:pStyle w:val="TOC2"/>
        <w:numPr>
          <w:ilvl w:val="1"/>
          <w:numId w:val="1"/>
        </w:numPr>
        <w:tabs>
          <w:tab w:val="left" w:pos="1236"/>
          <w:tab w:val="left" w:pos="1237"/>
          <w:tab w:val="right" w:pos="8914"/>
        </w:tabs>
        <w:spacing w:before="160"/>
        <w:ind w:left="1236" w:hanging="717"/>
      </w:pPr>
      <w:r>
        <w:t>2.2 SERVER LESS DISTRIBUTEDFILESYSTEM</w:t>
      </w:r>
      <w:r>
        <w:tab/>
        <w:t>6</w:t>
      </w:r>
    </w:p>
    <w:p w:rsidR="00E951A5" w:rsidRDefault="00B660CD">
      <w:pPr>
        <w:pStyle w:val="TOC2"/>
        <w:numPr>
          <w:ilvl w:val="1"/>
          <w:numId w:val="1"/>
        </w:numPr>
        <w:tabs>
          <w:tab w:val="left" w:pos="1236"/>
          <w:tab w:val="left" w:pos="1237"/>
          <w:tab w:val="right" w:pos="8914"/>
        </w:tabs>
        <w:spacing w:before="165"/>
        <w:ind w:left="1236" w:hanging="717"/>
      </w:pPr>
      <w:r>
        <w:t xml:space="preserve">2.3 </w:t>
      </w:r>
      <w:hyperlink w:anchor="_TOC_250010" w:history="1">
        <w:r>
          <w:t>THE GOOGLEFILESYSTEM</w:t>
        </w:r>
        <w:r>
          <w:tab/>
          <w:t>7</w:t>
        </w:r>
      </w:hyperlink>
    </w:p>
    <w:p w:rsidR="00E951A5" w:rsidRDefault="00B660CD">
      <w:pPr>
        <w:pStyle w:val="TOC2"/>
        <w:numPr>
          <w:ilvl w:val="1"/>
          <w:numId w:val="1"/>
        </w:numPr>
        <w:tabs>
          <w:tab w:val="left" w:pos="1236"/>
          <w:tab w:val="left" w:pos="1237"/>
          <w:tab w:val="right" w:pos="8914"/>
        </w:tabs>
        <w:spacing w:before="160"/>
        <w:ind w:left="1236" w:hanging="717"/>
      </w:pPr>
      <w:r>
        <w:t>2.4 CONVERGENTKEYMANAGEMENT</w:t>
      </w:r>
      <w:r>
        <w:tab/>
        <w:t>8</w:t>
      </w:r>
    </w:p>
    <w:p w:rsidR="00E951A5" w:rsidRDefault="00B660CD">
      <w:pPr>
        <w:pStyle w:val="TOC2"/>
        <w:numPr>
          <w:ilvl w:val="1"/>
          <w:numId w:val="1"/>
        </w:numPr>
        <w:tabs>
          <w:tab w:val="left" w:pos="1236"/>
          <w:tab w:val="left" w:pos="1237"/>
          <w:tab w:val="right" w:pos="8914"/>
        </w:tabs>
        <w:spacing w:before="164"/>
        <w:ind w:left="1236" w:hanging="717"/>
      </w:pPr>
      <w:r>
        <w:t xml:space="preserve">2.5 </w:t>
      </w:r>
      <w:hyperlink w:anchor="_TOC_250009" w:history="1">
        <w:r>
          <w:t>SOFTWAREENVIRONMENT</w:t>
        </w:r>
        <w:r>
          <w:tab/>
          <w:t>9</w:t>
        </w:r>
      </w:hyperlink>
    </w:p>
    <w:p w:rsidR="00E951A5" w:rsidRDefault="00B660CD">
      <w:pPr>
        <w:pStyle w:val="TOC2"/>
        <w:numPr>
          <w:ilvl w:val="1"/>
          <w:numId w:val="1"/>
        </w:numPr>
        <w:tabs>
          <w:tab w:val="left" w:pos="1236"/>
          <w:tab w:val="left" w:pos="1237"/>
          <w:tab w:val="right" w:pos="8914"/>
        </w:tabs>
        <w:spacing w:before="160"/>
        <w:ind w:left="1236" w:hanging="717"/>
      </w:pPr>
      <w:r>
        <w:t xml:space="preserve">2.6 </w:t>
      </w:r>
      <w:hyperlink w:anchor="_TOC_250008" w:history="1">
        <w:r>
          <w:t>WHY CHOOSEPYTHON</w:t>
        </w:r>
        <w:r>
          <w:tab/>
          <w:t>10</w:t>
        </w:r>
      </w:hyperlink>
    </w:p>
    <w:p w:rsidR="00E951A5" w:rsidRDefault="00F92458">
      <w:pPr>
        <w:pStyle w:val="TOC1"/>
        <w:numPr>
          <w:ilvl w:val="0"/>
          <w:numId w:val="1"/>
        </w:numPr>
        <w:tabs>
          <w:tab w:val="left" w:pos="521"/>
          <w:tab w:val="right" w:pos="9087"/>
        </w:tabs>
        <w:spacing w:before="508"/>
      </w:pPr>
      <w:hyperlink w:anchor="_TOC_250007" w:history="1">
        <w:r w:rsidR="00B660CD">
          <w:t>SYSTEM</w:t>
        </w:r>
      </w:hyperlink>
      <w:r w:rsidR="00B660CD">
        <w:t xml:space="preserve"> ANALYSIS</w:t>
      </w:r>
      <w:r w:rsidR="00B660CD">
        <w:tab/>
        <w:t>14</w:t>
      </w:r>
    </w:p>
    <w:p w:rsidR="00E951A5" w:rsidRDefault="00B660CD">
      <w:pPr>
        <w:pStyle w:val="TOC2"/>
        <w:numPr>
          <w:ilvl w:val="1"/>
          <w:numId w:val="2"/>
        </w:numPr>
        <w:tabs>
          <w:tab w:val="left" w:pos="1240"/>
          <w:tab w:val="left" w:pos="1241"/>
          <w:tab w:val="right" w:pos="9029"/>
        </w:tabs>
        <w:spacing w:before="127"/>
        <w:ind w:left="1236" w:hanging="717"/>
      </w:pPr>
      <w:r>
        <w:t xml:space="preserve">3.1 </w:t>
      </w:r>
      <w:hyperlink w:anchor="_TOC_250006" w:history="1">
        <w:r>
          <w:t>EXISTING SYSTEM</w:t>
        </w:r>
        <w:r>
          <w:tab/>
          <w:t>16</w:t>
        </w:r>
      </w:hyperlink>
    </w:p>
    <w:p w:rsidR="00E951A5" w:rsidRDefault="00B660CD">
      <w:pPr>
        <w:pStyle w:val="TOC2"/>
        <w:numPr>
          <w:ilvl w:val="1"/>
          <w:numId w:val="2"/>
        </w:numPr>
        <w:tabs>
          <w:tab w:val="left" w:pos="1240"/>
          <w:tab w:val="left" w:pos="1241"/>
          <w:tab w:val="right" w:pos="9029"/>
        </w:tabs>
        <w:ind w:left="1236" w:hanging="717"/>
      </w:pPr>
      <w:r>
        <w:t xml:space="preserve">3.2 </w:t>
      </w:r>
      <w:hyperlink w:anchor="_TOC_250005" w:history="1">
        <w:r>
          <w:t>PROPOSEDSYSTEM</w:t>
        </w:r>
        <w:r>
          <w:tab/>
          <w:t>16</w:t>
        </w:r>
      </w:hyperlink>
    </w:p>
    <w:p w:rsidR="00E951A5" w:rsidRDefault="00F92458">
      <w:pPr>
        <w:pStyle w:val="TOC1"/>
        <w:numPr>
          <w:ilvl w:val="0"/>
          <w:numId w:val="1"/>
        </w:numPr>
        <w:tabs>
          <w:tab w:val="left" w:pos="521"/>
          <w:tab w:val="right" w:pos="9087"/>
        </w:tabs>
        <w:spacing w:before="705"/>
      </w:pPr>
      <w:hyperlink w:anchor="_TOC_250004" w:history="1">
        <w:r w:rsidR="00B660CD">
          <w:t>FEASIBILITYSTUDY</w:t>
        </w:r>
        <w:r w:rsidR="00B660CD">
          <w:tab/>
          <w:t>17</w:t>
        </w:r>
      </w:hyperlink>
    </w:p>
    <w:p w:rsidR="00E951A5" w:rsidRDefault="00B660CD">
      <w:pPr>
        <w:pStyle w:val="TOC2"/>
        <w:numPr>
          <w:ilvl w:val="1"/>
          <w:numId w:val="3"/>
        </w:numPr>
        <w:tabs>
          <w:tab w:val="left" w:pos="1240"/>
          <w:tab w:val="left" w:pos="1241"/>
          <w:tab w:val="right" w:pos="9024"/>
        </w:tabs>
        <w:spacing w:before="122"/>
        <w:ind w:left="1236" w:hanging="717"/>
      </w:pPr>
      <w:r>
        <w:t xml:space="preserve">4.1 </w:t>
      </w:r>
      <w:hyperlink w:anchor="_TOC_250003" w:history="1">
        <w:r>
          <w:t>ECONOMICALFEASIBILITY</w:t>
        </w:r>
        <w:r>
          <w:tab/>
          <w:t>17</w:t>
        </w:r>
      </w:hyperlink>
    </w:p>
    <w:p w:rsidR="00E951A5" w:rsidRDefault="00B660CD">
      <w:pPr>
        <w:pStyle w:val="TOC2"/>
        <w:numPr>
          <w:ilvl w:val="1"/>
          <w:numId w:val="3"/>
        </w:numPr>
        <w:tabs>
          <w:tab w:val="left" w:pos="1240"/>
          <w:tab w:val="left" w:pos="1241"/>
          <w:tab w:val="right" w:pos="9024"/>
        </w:tabs>
        <w:spacing w:before="127"/>
        <w:ind w:left="1236" w:hanging="717"/>
      </w:pPr>
      <w:r>
        <w:t xml:space="preserve">4.2 </w:t>
      </w:r>
      <w:hyperlink w:anchor="_TOC_250002" w:history="1">
        <w:r>
          <w:t>TECHNICALFEASIBILITY</w:t>
        </w:r>
        <w:r>
          <w:tab/>
          <w:t>17</w:t>
        </w:r>
      </w:hyperlink>
    </w:p>
    <w:p w:rsidR="00E951A5" w:rsidRDefault="00B660CD">
      <w:pPr>
        <w:pStyle w:val="TOC2"/>
        <w:numPr>
          <w:ilvl w:val="1"/>
          <w:numId w:val="3"/>
        </w:numPr>
        <w:tabs>
          <w:tab w:val="left" w:pos="1240"/>
          <w:tab w:val="left" w:pos="1241"/>
          <w:tab w:val="right" w:pos="9025"/>
        </w:tabs>
        <w:ind w:left="1236" w:hanging="717"/>
      </w:pPr>
      <w:r>
        <w:t xml:space="preserve">4.3 </w:t>
      </w:r>
      <w:hyperlink w:anchor="_TOC_250001" w:history="1">
        <w:r>
          <w:t>SOCIALFEASIBILITY</w:t>
        </w:r>
        <w:r>
          <w:tab/>
          <w:t>18</w:t>
        </w:r>
      </w:hyperlink>
    </w:p>
    <w:p w:rsidR="00E951A5" w:rsidRDefault="00F92458">
      <w:pPr>
        <w:pStyle w:val="TOC1"/>
        <w:numPr>
          <w:ilvl w:val="0"/>
          <w:numId w:val="1"/>
        </w:numPr>
        <w:tabs>
          <w:tab w:val="left" w:pos="521"/>
          <w:tab w:val="right" w:pos="9087"/>
        </w:tabs>
        <w:spacing w:before="997"/>
      </w:pPr>
      <w:hyperlink w:anchor="_TOC_250000" w:history="1">
        <w:r w:rsidR="00B660CD">
          <w:t>SYSTEMREQUIREMENTS</w:t>
        </w:r>
        <w:r w:rsidR="00B660CD">
          <w:tab/>
          <w:t>19</w:t>
        </w:r>
      </w:hyperlink>
    </w:p>
    <w:p w:rsidR="00E951A5" w:rsidRDefault="00E951A5">
      <w:pPr>
        <w:sectPr w:rsidR="00E951A5">
          <w:pgSz w:w="11910" w:h="16840"/>
          <w:pgMar w:top="1580" w:right="460" w:bottom="1200" w:left="1280" w:header="0" w:footer="1000" w:gutter="0"/>
          <w:pgBorders w:offsetFrom="page">
            <w:top w:val="single" w:sz="12" w:space="24" w:color="000000"/>
            <w:left w:val="single" w:sz="12" w:space="24" w:color="000000"/>
            <w:bottom w:val="single" w:sz="12" w:space="24" w:color="000000"/>
            <w:right w:val="single" w:sz="12" w:space="24" w:color="000000"/>
          </w:pgBorders>
          <w:pgNumType w:fmt="lowerRoman"/>
          <w:cols w:space="720"/>
        </w:sectPr>
      </w:pPr>
    </w:p>
    <w:p w:rsidR="00E951A5" w:rsidRDefault="00B660CD">
      <w:pPr>
        <w:pStyle w:val="Heading2"/>
        <w:numPr>
          <w:ilvl w:val="0"/>
          <w:numId w:val="1"/>
        </w:numPr>
        <w:tabs>
          <w:tab w:val="left" w:pos="456"/>
          <w:tab w:val="right" w:pos="9127"/>
        </w:tabs>
        <w:spacing w:before="60"/>
        <w:ind w:left="455" w:hanging="356"/>
      </w:pPr>
      <w:r>
        <w:lastRenderedPageBreak/>
        <w:t>SYSTEMDESIGN</w:t>
      </w:r>
      <w:r>
        <w:tab/>
        <w:t>20</w:t>
      </w:r>
    </w:p>
    <w:p w:rsidR="00E951A5" w:rsidRDefault="00B660CD">
      <w:pPr>
        <w:pStyle w:val="ListParagraph"/>
        <w:numPr>
          <w:ilvl w:val="1"/>
          <w:numId w:val="1"/>
        </w:numPr>
        <w:tabs>
          <w:tab w:val="left" w:pos="797"/>
          <w:tab w:val="right" w:pos="9127"/>
        </w:tabs>
        <w:spacing w:before="162"/>
        <w:ind w:left="797"/>
      </w:pPr>
      <w:r>
        <w:t>6.1 SYSTEMARCHITECTURE</w:t>
      </w:r>
      <w:r>
        <w:tab/>
        <w:t>20</w:t>
      </w:r>
    </w:p>
    <w:p w:rsidR="00E951A5" w:rsidRDefault="00B660CD">
      <w:pPr>
        <w:pStyle w:val="ListParagraph"/>
        <w:numPr>
          <w:ilvl w:val="1"/>
          <w:numId w:val="1"/>
        </w:numPr>
        <w:tabs>
          <w:tab w:val="left" w:pos="797"/>
          <w:tab w:val="right" w:pos="9127"/>
        </w:tabs>
        <w:spacing w:before="160"/>
        <w:ind w:left="797"/>
      </w:pPr>
      <w:r>
        <w:t>6.2 DATAFLOW DIAGRAM</w:t>
      </w:r>
      <w:r>
        <w:tab/>
        <w:t>20</w:t>
      </w:r>
    </w:p>
    <w:p w:rsidR="00E951A5" w:rsidRDefault="00B660CD">
      <w:pPr>
        <w:pStyle w:val="ListParagraph"/>
        <w:numPr>
          <w:ilvl w:val="1"/>
          <w:numId w:val="1"/>
        </w:numPr>
        <w:tabs>
          <w:tab w:val="left" w:pos="797"/>
          <w:tab w:val="right" w:pos="9127"/>
        </w:tabs>
        <w:spacing w:before="165"/>
        <w:ind w:left="797"/>
      </w:pPr>
      <w:r>
        <w:t>6.3 UMLDIAGRAMS</w:t>
      </w:r>
      <w:r>
        <w:tab/>
        <w:t>22</w:t>
      </w:r>
    </w:p>
    <w:p w:rsidR="00E951A5" w:rsidRDefault="00B660CD">
      <w:pPr>
        <w:pStyle w:val="Heading2"/>
        <w:numPr>
          <w:ilvl w:val="0"/>
          <w:numId w:val="1"/>
        </w:numPr>
        <w:tabs>
          <w:tab w:val="left" w:pos="456"/>
          <w:tab w:val="right" w:pos="9127"/>
        </w:tabs>
        <w:spacing w:before="641"/>
        <w:ind w:left="455" w:hanging="356"/>
      </w:pPr>
      <w:r>
        <w:t>IMPLEMENTATION</w:t>
      </w:r>
      <w:r>
        <w:tab/>
        <w:t>27</w:t>
      </w:r>
    </w:p>
    <w:p w:rsidR="00E951A5" w:rsidRDefault="00B660CD">
      <w:pPr>
        <w:pStyle w:val="ListParagraph"/>
        <w:numPr>
          <w:ilvl w:val="1"/>
          <w:numId w:val="1"/>
        </w:numPr>
        <w:tabs>
          <w:tab w:val="left" w:pos="764"/>
          <w:tab w:val="right" w:pos="9127"/>
        </w:tabs>
        <w:spacing w:before="128"/>
        <w:ind w:left="763" w:hanging="328"/>
      </w:pPr>
      <w:r>
        <w:t>7.1 MODULES</w:t>
      </w:r>
      <w:r>
        <w:tab/>
        <w:t>27</w:t>
      </w:r>
    </w:p>
    <w:p w:rsidR="00E951A5" w:rsidRDefault="00B660CD">
      <w:pPr>
        <w:pStyle w:val="ListParagraph"/>
        <w:numPr>
          <w:ilvl w:val="1"/>
          <w:numId w:val="1"/>
        </w:numPr>
        <w:tabs>
          <w:tab w:val="left" w:pos="764"/>
          <w:tab w:val="right" w:pos="9127"/>
        </w:tabs>
        <w:spacing w:before="128"/>
        <w:ind w:left="763" w:hanging="328"/>
      </w:pPr>
      <w:r>
        <w:t>7.2 SAMPLE CODE</w:t>
      </w:r>
      <w:r>
        <w:tab/>
        <w:t>28</w:t>
      </w:r>
    </w:p>
    <w:p w:rsidR="00E951A5" w:rsidRDefault="00B660CD">
      <w:pPr>
        <w:pStyle w:val="Heading2"/>
        <w:numPr>
          <w:ilvl w:val="0"/>
          <w:numId w:val="1"/>
        </w:numPr>
        <w:tabs>
          <w:tab w:val="left" w:pos="384"/>
          <w:tab w:val="right" w:pos="9127"/>
        </w:tabs>
        <w:spacing w:before="809"/>
        <w:ind w:left="383" w:hanging="284"/>
      </w:pPr>
      <w:r>
        <w:t>SYSTEMTESTING</w:t>
      </w:r>
      <w:r>
        <w:tab/>
        <w:t>29</w:t>
      </w:r>
    </w:p>
    <w:p w:rsidR="00E951A5" w:rsidRDefault="00B660CD">
      <w:pPr>
        <w:pStyle w:val="ListParagraph"/>
        <w:numPr>
          <w:ilvl w:val="1"/>
          <w:numId w:val="1"/>
        </w:numPr>
        <w:tabs>
          <w:tab w:val="left" w:pos="797"/>
          <w:tab w:val="right" w:pos="9127"/>
        </w:tabs>
        <w:spacing w:before="162"/>
        <w:ind w:left="797"/>
      </w:pPr>
      <w:r>
        <w:t>8.1 UNITTESTING</w:t>
      </w:r>
      <w:r>
        <w:tab/>
        <w:t>31</w:t>
      </w:r>
    </w:p>
    <w:p w:rsidR="00E951A5" w:rsidRDefault="00B660CD">
      <w:pPr>
        <w:pStyle w:val="ListParagraph"/>
        <w:numPr>
          <w:ilvl w:val="1"/>
          <w:numId w:val="1"/>
        </w:numPr>
        <w:tabs>
          <w:tab w:val="left" w:pos="797"/>
          <w:tab w:val="right" w:pos="9127"/>
        </w:tabs>
        <w:spacing w:before="165"/>
        <w:ind w:left="797"/>
      </w:pPr>
      <w:r>
        <w:t>8.2 INTEGRATION TESTING</w:t>
      </w:r>
      <w:r>
        <w:tab/>
        <w:t>32</w:t>
      </w:r>
    </w:p>
    <w:p w:rsidR="00E951A5" w:rsidRDefault="00B660CD">
      <w:pPr>
        <w:pStyle w:val="ListParagraph"/>
        <w:numPr>
          <w:ilvl w:val="1"/>
          <w:numId w:val="1"/>
        </w:numPr>
        <w:tabs>
          <w:tab w:val="left" w:pos="797"/>
          <w:tab w:val="right" w:pos="9127"/>
        </w:tabs>
        <w:spacing w:before="160"/>
        <w:ind w:left="797"/>
      </w:pPr>
      <w:r>
        <w:t>8.3 ACCEPTANCETESTING</w:t>
      </w:r>
      <w:r>
        <w:tab/>
        <w:t>33</w:t>
      </w:r>
    </w:p>
    <w:p w:rsidR="00E951A5" w:rsidRDefault="00B660CD">
      <w:pPr>
        <w:pStyle w:val="Heading2"/>
        <w:numPr>
          <w:ilvl w:val="0"/>
          <w:numId w:val="1"/>
        </w:numPr>
        <w:tabs>
          <w:tab w:val="left" w:pos="384"/>
          <w:tab w:val="right" w:pos="9127"/>
        </w:tabs>
        <w:spacing w:before="612"/>
        <w:ind w:left="383" w:hanging="284"/>
      </w:pPr>
      <w:r>
        <w:t>INPUT DESIGN ANDOUTPUTDESIGN</w:t>
      </w:r>
      <w:r>
        <w:tab/>
        <w:t>34</w:t>
      </w:r>
    </w:p>
    <w:p w:rsidR="00E951A5" w:rsidRDefault="00B660CD">
      <w:pPr>
        <w:pStyle w:val="ListParagraph"/>
        <w:numPr>
          <w:ilvl w:val="1"/>
          <w:numId w:val="1"/>
        </w:numPr>
        <w:tabs>
          <w:tab w:val="left" w:pos="711"/>
          <w:tab w:val="right" w:pos="9127"/>
        </w:tabs>
        <w:spacing w:before="200"/>
        <w:ind w:left="710" w:hanging="333"/>
      </w:pPr>
      <w:r>
        <w:t>9.1 INPUTDESIGN</w:t>
      </w:r>
      <w:r>
        <w:tab/>
        <w:t>34</w:t>
      </w:r>
    </w:p>
    <w:p w:rsidR="00E951A5" w:rsidRDefault="00B660CD">
      <w:pPr>
        <w:pStyle w:val="ListParagraph"/>
        <w:numPr>
          <w:ilvl w:val="1"/>
          <w:numId w:val="1"/>
        </w:numPr>
        <w:tabs>
          <w:tab w:val="left" w:pos="749"/>
          <w:tab w:val="right" w:pos="9127"/>
        </w:tabs>
        <w:spacing w:before="199"/>
        <w:ind w:left="749"/>
      </w:pPr>
      <w:r>
        <w:t>9.2 OUTPUTDESIGN</w:t>
      </w:r>
      <w:r>
        <w:tab/>
        <w:t>35</w:t>
      </w:r>
    </w:p>
    <w:p w:rsidR="00E951A5" w:rsidRDefault="00B660CD">
      <w:pPr>
        <w:pStyle w:val="Heading2"/>
        <w:numPr>
          <w:ilvl w:val="0"/>
          <w:numId w:val="1"/>
        </w:numPr>
        <w:tabs>
          <w:tab w:val="left" w:pos="523"/>
          <w:tab w:val="right" w:pos="9127"/>
        </w:tabs>
        <w:spacing w:before="718"/>
        <w:ind w:left="522" w:hanging="423"/>
      </w:pPr>
      <w:r>
        <w:t>SCREENSHOTS</w:t>
      </w:r>
      <w:r>
        <w:tab/>
        <w:t>37</w:t>
      </w:r>
    </w:p>
    <w:p w:rsidR="00E951A5" w:rsidRDefault="00B660CD">
      <w:pPr>
        <w:pStyle w:val="Heading2"/>
        <w:numPr>
          <w:ilvl w:val="0"/>
          <w:numId w:val="1"/>
        </w:numPr>
        <w:tabs>
          <w:tab w:val="left" w:pos="524"/>
          <w:tab w:val="right" w:pos="9127"/>
        </w:tabs>
        <w:spacing w:before="725"/>
        <w:ind w:left="523" w:hanging="424"/>
      </w:pPr>
      <w:r>
        <w:t>FUTUREWORK</w:t>
      </w:r>
      <w:r>
        <w:tab/>
        <w:t>50</w:t>
      </w:r>
    </w:p>
    <w:p w:rsidR="00E951A5" w:rsidRDefault="00B660CD">
      <w:pPr>
        <w:pStyle w:val="Heading2"/>
        <w:numPr>
          <w:ilvl w:val="0"/>
          <w:numId w:val="1"/>
        </w:numPr>
        <w:tabs>
          <w:tab w:val="left" w:pos="524"/>
          <w:tab w:val="right" w:pos="9127"/>
        </w:tabs>
        <w:spacing w:before="720"/>
        <w:ind w:left="523" w:hanging="424"/>
      </w:pPr>
      <w:r>
        <w:t>CONCLUSION</w:t>
      </w:r>
      <w:r>
        <w:tab/>
        <w:t>51</w:t>
      </w:r>
    </w:p>
    <w:p w:rsidR="00E951A5" w:rsidRDefault="00B660CD">
      <w:pPr>
        <w:pStyle w:val="Heading2"/>
        <w:numPr>
          <w:ilvl w:val="0"/>
          <w:numId w:val="1"/>
        </w:numPr>
        <w:tabs>
          <w:tab w:val="left" w:pos="524"/>
          <w:tab w:val="right" w:pos="9127"/>
        </w:tabs>
        <w:spacing w:before="724"/>
        <w:ind w:left="523" w:hanging="424"/>
      </w:pPr>
      <w:r>
        <w:t>BIBLOGRAPHY</w:t>
      </w:r>
      <w:r>
        <w:tab/>
        <w:t>52</w:t>
      </w:r>
    </w:p>
    <w:p w:rsidR="00E951A5" w:rsidRDefault="00B660CD">
      <w:pPr>
        <w:pStyle w:val="BodyText"/>
        <w:spacing w:before="1"/>
        <w:jc w:val="both"/>
        <w:rPr>
          <w:b/>
          <w:sz w:val="23"/>
        </w:rPr>
      </w:pPr>
      <w:r>
        <w:rPr>
          <w:b/>
        </w:rPr>
        <w:tab/>
      </w:r>
    </w:p>
    <w:p w:rsidR="00E951A5" w:rsidRDefault="00E951A5">
      <w:pPr>
        <w:jc w:val="both"/>
      </w:pPr>
    </w:p>
    <w:p w:rsidR="00E951A5" w:rsidRDefault="00E951A5"/>
    <w:p w:rsidR="00E951A5" w:rsidRDefault="00E951A5"/>
    <w:p w:rsidR="00E951A5" w:rsidRDefault="00B660CD">
      <w:pPr>
        <w:spacing w:line="360" w:lineRule="auto"/>
        <w:ind w:left="2880" w:firstLine="720"/>
        <w:jc w:val="both"/>
      </w:pPr>
      <w:r>
        <w:rPr>
          <w:b/>
          <w:sz w:val="36"/>
          <w:szCs w:val="36"/>
          <w:u w:val="single"/>
        </w:rPr>
        <w:br w:type="page"/>
      </w:r>
      <w:r>
        <w:rPr>
          <w:b/>
          <w:sz w:val="36"/>
          <w:szCs w:val="36"/>
          <w:u w:val="single"/>
        </w:rPr>
        <w:lastRenderedPageBreak/>
        <w:t>ABSTRACT</w:t>
      </w:r>
      <w:r>
        <w:t>:</w:t>
      </w:r>
    </w:p>
    <w:p w:rsidR="00E951A5" w:rsidRDefault="00E951A5">
      <w:pPr>
        <w:spacing w:line="360" w:lineRule="auto"/>
        <w:ind w:left="2880" w:firstLine="720"/>
        <w:jc w:val="both"/>
      </w:pPr>
    </w:p>
    <w:p w:rsidR="00E951A5" w:rsidRDefault="00B660CD">
      <w:pPr>
        <w:spacing w:line="360" w:lineRule="auto"/>
        <w:jc w:val="both"/>
        <w:rPr>
          <w:rFonts w:eastAsia="Microsoft JhengHei"/>
          <w:b/>
          <w:sz w:val="28"/>
          <w:szCs w:val="28"/>
          <w:u w:val="single"/>
        </w:rPr>
      </w:pPr>
      <w:r>
        <w:rPr>
          <w:rFonts w:eastAsia="Microsoft JhengHei"/>
          <w:color w:val="333333"/>
          <w:sz w:val="28"/>
          <w:szCs w:val="28"/>
          <w:shd w:val="clear" w:color="auto" w:fill="FFFFFF"/>
        </w:rPr>
        <w:t>Voice control is a major growing feature that change the way people can live. The voice assistant is commonly being used in smart</w:t>
      </w:r>
      <w:r w:rsidR="00F667FF">
        <w:rPr>
          <w:rFonts w:eastAsia="Microsoft JhengHei"/>
          <w:color w:val="333333"/>
          <w:sz w:val="28"/>
          <w:szCs w:val="28"/>
          <w:shd w:val="clear" w:color="auto" w:fill="FFFFFF"/>
        </w:rPr>
        <w:t xml:space="preserve"> </w:t>
      </w:r>
      <w:r>
        <w:rPr>
          <w:rFonts w:eastAsia="Microsoft JhengHei"/>
          <w:color w:val="333333"/>
          <w:sz w:val="28"/>
          <w:szCs w:val="28"/>
          <w:shd w:val="clear" w:color="auto" w:fill="FFFFFF"/>
        </w:rPr>
        <w:t>phones and laptops. AI-based Voice assistants are the operating systems that can recognize human voice and respond via integrated voices. This voice assistant will gather the audio from the microphone and then convert that into text, later it is sent through GTTS (Google text to speech). GTTS engine will convert text into audio file in English language, then that audio is played using play sound package of python programming Language.</w:t>
      </w:r>
    </w:p>
    <w:p w:rsidR="00E951A5" w:rsidRDefault="00B660CD">
      <w:pPr>
        <w:spacing w:line="360" w:lineRule="auto"/>
        <w:jc w:val="both"/>
        <w:rPr>
          <w:b/>
          <w:sz w:val="28"/>
          <w:szCs w:val="28"/>
          <w:u w:val="single"/>
        </w:rPr>
      </w:pPr>
      <w:proofErr w:type="gramStart"/>
      <w:r>
        <w:rPr>
          <w:rFonts w:eastAsia="Microsoft JhengHei"/>
          <w:color w:val="333333"/>
          <w:sz w:val="28"/>
          <w:szCs w:val="28"/>
          <w:shd w:val="clear" w:color="auto" w:fill="FFFFFF"/>
        </w:rPr>
        <w:t>it</w:t>
      </w:r>
      <w:proofErr w:type="gramEnd"/>
      <w:r>
        <w:rPr>
          <w:rFonts w:eastAsia="Microsoft JhengHei"/>
          <w:color w:val="333333"/>
          <w:sz w:val="28"/>
          <w:szCs w:val="28"/>
          <w:shd w:val="clear" w:color="auto" w:fill="FFFFFF"/>
        </w:rPr>
        <w:t xml:space="preserve"> will look at examples of intelligent programs with natural language processing that are currently available, with different categories of support, and examine the potential usefulness of one specific piece of software as a VPA. This engages the ability to communicate socially through natural language processing, holding (and analysing) information within the context of the user. It is suggested that new technologies may soon make the idea of virtual personal assistants a reality. Experiments conducted on this system, combined with user testing, have provided evidence that a basic program with natural language processing algorithms in the form of a VPA, with basic natural language processing and the ability to function without the need for other type of human input (or programming) may already be viable.</w:t>
      </w: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B660CD">
      <w:pPr>
        <w:widowControl/>
        <w:autoSpaceDE/>
        <w:autoSpaceDN/>
        <w:spacing w:after="200" w:line="276" w:lineRule="auto"/>
      </w:pPr>
      <w:r>
        <w:br w:type="page"/>
      </w:r>
    </w:p>
    <w:p w:rsidR="00E951A5" w:rsidRDefault="00B660CD">
      <w:pPr>
        <w:spacing w:line="360" w:lineRule="auto"/>
        <w:ind w:left="2160" w:firstLine="720"/>
        <w:jc w:val="both"/>
        <w:rPr>
          <w:b/>
          <w:sz w:val="36"/>
          <w:szCs w:val="36"/>
          <w:u w:val="single"/>
        </w:rPr>
      </w:pPr>
      <w:r>
        <w:rPr>
          <w:b/>
          <w:sz w:val="36"/>
          <w:szCs w:val="36"/>
          <w:u w:val="single"/>
        </w:rPr>
        <w:lastRenderedPageBreak/>
        <w:t xml:space="preserve">1. INTRODUCTION </w:t>
      </w:r>
    </w:p>
    <w:p w:rsidR="00E951A5" w:rsidRDefault="00E951A5"/>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B660CD">
      <w:pPr>
        <w:spacing w:line="360" w:lineRule="auto"/>
        <w:jc w:val="both"/>
        <w:rPr>
          <w:sz w:val="28"/>
          <w:szCs w:val="28"/>
        </w:rPr>
      </w:pPr>
      <w:r>
        <w:rPr>
          <w:rFonts w:ascii="SimSun" w:eastAsia="SimSun" w:hAnsi="SimSun" w:cs="SimSun"/>
          <w:sz w:val="24"/>
          <w:szCs w:val="24"/>
        </w:rPr>
        <w:t xml:space="preserve">Nowadays the Mobile Technology is being very famous for the User Experience, because it is very easy to access the applications and services from anywhere of your </w:t>
      </w:r>
      <w:proofErr w:type="spellStart"/>
      <w:r>
        <w:rPr>
          <w:rFonts w:ascii="SimSun" w:eastAsia="SimSun" w:hAnsi="SimSun" w:cs="SimSun"/>
          <w:sz w:val="24"/>
          <w:szCs w:val="24"/>
        </w:rPr>
        <w:t>Geolocation</w:t>
      </w:r>
      <w:proofErr w:type="spellEnd"/>
      <w:r>
        <w:rPr>
          <w:rFonts w:ascii="SimSun" w:eastAsia="SimSun" w:hAnsi="SimSun" w:cs="SimSun"/>
          <w:sz w:val="24"/>
          <w:szCs w:val="24"/>
        </w:rPr>
        <w:t xml:space="preserve">. Android, Apple, Windows, Blackberry, etc. are various famous and commonly used Mobile Operating Systems. All the Operating Systems </w:t>
      </w:r>
      <w:proofErr w:type="gramStart"/>
      <w:r>
        <w:rPr>
          <w:rFonts w:ascii="SimSun" w:eastAsia="SimSun" w:hAnsi="SimSun" w:cs="SimSun"/>
          <w:sz w:val="24"/>
          <w:szCs w:val="24"/>
        </w:rPr>
        <w:t>provides</w:t>
      </w:r>
      <w:proofErr w:type="gramEnd"/>
      <w:r>
        <w:rPr>
          <w:rFonts w:ascii="SimSun" w:eastAsia="SimSun" w:hAnsi="SimSun" w:cs="SimSun"/>
          <w:sz w:val="24"/>
          <w:szCs w:val="24"/>
        </w:rPr>
        <w:t xml:space="preserve"> plenty of applications and services for users. For an instance, the Contacts Applications is used to store the contact details of the user's contact and also helps user to connect a call or send an SMS to other person using the contents stored in this application. We can get similar types of application all around the world via Apple Store, Play Store, etc. All this features gives birth to various kinds of sensors or functionalities to be implemented in the mobile devices. The Most famous application of </w:t>
      </w:r>
      <w:proofErr w:type="spellStart"/>
      <w:r>
        <w:rPr>
          <w:rFonts w:ascii="SimSun" w:eastAsia="SimSun" w:hAnsi="SimSun" w:cs="SimSun"/>
          <w:sz w:val="24"/>
          <w:szCs w:val="24"/>
        </w:rPr>
        <w:t>iPhone</w:t>
      </w:r>
      <w:proofErr w:type="spellEnd"/>
      <w:r>
        <w:rPr>
          <w:rFonts w:ascii="SimSun" w:eastAsia="SimSun" w:hAnsi="SimSun" w:cs="SimSun"/>
          <w:sz w:val="24"/>
          <w:szCs w:val="24"/>
        </w:rPr>
        <w:t xml:space="preserve"> is “SIRI” which helps the end user to communicate end user to mobile with voice and it also responds to the voice commands of the user. Same kind of application is also developed by the Google that is “Google Voice Search” which is used for in Android Phones. But this Application mostly works with Internet Connections. But our Proposed System has capability to work with and without Internet Connectivity. It’s named as Personal Assistant with Voice Recognition Intelligence, which takes the user input in form of voice or text and process it and returns the output in various forms like action to be performed or the search result is dictated to the end user.</w:t>
      </w: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b/>
          <w:sz w:val="36"/>
          <w:szCs w:val="36"/>
        </w:rPr>
      </w:pPr>
    </w:p>
    <w:p w:rsidR="00E951A5" w:rsidRDefault="00E951A5">
      <w:pPr>
        <w:spacing w:line="360" w:lineRule="auto"/>
        <w:ind w:left="2160" w:firstLine="720"/>
        <w:jc w:val="both"/>
        <w:rPr>
          <w:b/>
          <w:sz w:val="36"/>
          <w:szCs w:val="36"/>
          <w:u w:val="single"/>
        </w:rPr>
      </w:pPr>
    </w:p>
    <w:p w:rsidR="00E951A5" w:rsidRDefault="00B660CD">
      <w:pPr>
        <w:spacing w:line="360" w:lineRule="auto"/>
        <w:ind w:left="2160" w:firstLine="720"/>
        <w:jc w:val="both"/>
        <w:rPr>
          <w:b/>
          <w:sz w:val="36"/>
          <w:szCs w:val="36"/>
          <w:u w:val="single"/>
        </w:rPr>
      </w:pPr>
      <w:r>
        <w:rPr>
          <w:b/>
          <w:sz w:val="36"/>
          <w:szCs w:val="36"/>
          <w:u w:val="single"/>
        </w:rPr>
        <w:t>2. LITERATURE SURVEY</w:t>
      </w:r>
    </w:p>
    <w:p w:rsidR="00E951A5" w:rsidRDefault="00B660CD">
      <w:pPr>
        <w:spacing w:after="375" w:line="360" w:lineRule="auto"/>
        <w:jc w:val="both"/>
        <w:outlineLvl w:val="0"/>
        <w:rPr>
          <w:b/>
          <w:color w:val="111111"/>
          <w:kern w:val="36"/>
          <w:sz w:val="28"/>
          <w:szCs w:val="28"/>
        </w:rPr>
      </w:pPr>
      <w:r>
        <w:rPr>
          <w:b/>
          <w:color w:val="111111"/>
          <w:kern w:val="36"/>
          <w:sz w:val="28"/>
          <w:szCs w:val="28"/>
        </w:rPr>
        <w:t xml:space="preserve">2.1 </w:t>
      </w:r>
      <w:r>
        <w:rPr>
          <w:rFonts w:eastAsia="SimSun"/>
          <w:sz w:val="24"/>
          <w:szCs w:val="24"/>
        </w:rPr>
        <w:t>Speech recognition with flat direct models</w:t>
      </w:r>
    </w:p>
    <w:p w:rsidR="00E951A5" w:rsidRDefault="00B660CD">
      <w:pPr>
        <w:spacing w:after="375" w:line="360" w:lineRule="auto"/>
        <w:jc w:val="both"/>
        <w:outlineLvl w:val="0"/>
        <w:rPr>
          <w:b/>
          <w:sz w:val="28"/>
          <w:szCs w:val="28"/>
        </w:rPr>
      </w:pPr>
      <w:proofErr w:type="spellStart"/>
      <w:r>
        <w:rPr>
          <w:b/>
          <w:sz w:val="28"/>
          <w:szCs w:val="28"/>
        </w:rPr>
        <w:t>Authors</w:t>
      </w:r>
      <w:proofErr w:type="gramStart"/>
      <w:r>
        <w:rPr>
          <w:b/>
          <w:sz w:val="28"/>
          <w:szCs w:val="28"/>
        </w:rPr>
        <w:t>:Geoffrey</w:t>
      </w:r>
      <w:proofErr w:type="spellEnd"/>
      <w:proofErr w:type="gramEnd"/>
      <w:r>
        <w:rPr>
          <w:b/>
          <w:sz w:val="28"/>
          <w:szCs w:val="28"/>
        </w:rPr>
        <w:t xml:space="preserve"> </w:t>
      </w:r>
      <w:proofErr w:type="spellStart"/>
      <w:r>
        <w:rPr>
          <w:b/>
          <w:sz w:val="28"/>
          <w:szCs w:val="28"/>
        </w:rPr>
        <w:t>Zweig,Georg</w:t>
      </w:r>
      <w:proofErr w:type="spellEnd"/>
      <w:r>
        <w:rPr>
          <w:b/>
          <w:sz w:val="28"/>
          <w:szCs w:val="28"/>
        </w:rPr>
        <w:t xml:space="preserve"> </w:t>
      </w:r>
      <w:proofErr w:type="spellStart"/>
      <w:r>
        <w:rPr>
          <w:b/>
          <w:sz w:val="28"/>
          <w:szCs w:val="28"/>
        </w:rPr>
        <w:t>Heigold,Phuongtrang</w:t>
      </w:r>
      <w:proofErr w:type="spellEnd"/>
      <w:r>
        <w:rPr>
          <w:b/>
          <w:sz w:val="28"/>
          <w:szCs w:val="28"/>
        </w:rPr>
        <w:t xml:space="preserve"> Nguyen</w:t>
      </w:r>
      <w:r>
        <w:tab/>
      </w:r>
      <w:r>
        <w:rPr>
          <w:b/>
          <w:sz w:val="28"/>
          <w:szCs w:val="28"/>
        </w:rPr>
        <w:t xml:space="preserve">Abstract: </w:t>
      </w:r>
      <w:r>
        <w:tab/>
      </w:r>
      <w:r>
        <w:rPr>
          <w:rFonts w:eastAsia="Arial"/>
          <w:color w:val="333333"/>
          <w:sz w:val="16"/>
          <w:szCs w:val="16"/>
          <w:shd w:val="clear" w:color="auto" w:fill="FFFFFF"/>
        </w:rPr>
        <w:t>This paper describes a novel direct modeling approach for speech recognition. We propose a log-linear modeling framework based on using numerous features which each measure some form of consistency between the underlying speech and an entire sequence of hypothesized words. Since the model relates the entire audio signal to a complete hypothesis without necessarily positing any inherent structure, we term this a flat direct model (FDM). In contrast to a conventional hidden Markov model approach, no Markov assumptions are used, and the model is not necessarily sequential. We demonstrate the use of features based on both template-matching distances, and the acoustic detection of multi-phone units which are selected so as to have maximal mutual information with respect to word labels. Further, we solve the key problem of how to define features which can generalize to unseen word sequences. In the proposed model, template-based features improve sentence error rate by 3% absolute over the baseline, while multi-phone-based features improve by 2% absolute.</w:t>
      </w:r>
      <w:r>
        <w:tab/>
      </w:r>
    </w:p>
    <w:p w:rsidR="00E951A5" w:rsidRDefault="00B660CD">
      <w:pPr>
        <w:spacing w:after="375" w:line="360" w:lineRule="auto"/>
        <w:jc w:val="both"/>
        <w:outlineLvl w:val="0"/>
        <w:rPr>
          <w:b/>
          <w:sz w:val="28"/>
          <w:szCs w:val="28"/>
        </w:rPr>
      </w:pPr>
      <w:r>
        <w:rPr>
          <w:b/>
          <w:sz w:val="28"/>
          <w:szCs w:val="28"/>
        </w:rPr>
        <w:lastRenderedPageBreak/>
        <w:t>2.2</w:t>
      </w:r>
      <w:r>
        <w:rPr>
          <w:sz w:val="28"/>
          <w:szCs w:val="28"/>
        </w:rPr>
        <w:tab/>
      </w:r>
      <w:r>
        <w:rPr>
          <w:rFonts w:eastAsia="SimSun"/>
          <w:sz w:val="24"/>
          <w:szCs w:val="24"/>
        </w:rPr>
        <w:t>Accurate and compact large vocabulary speech recognition on mobile devices</w:t>
      </w:r>
    </w:p>
    <w:p w:rsidR="00E951A5" w:rsidRDefault="00B660CD">
      <w:pPr>
        <w:spacing w:after="375" w:line="360" w:lineRule="auto"/>
        <w:jc w:val="both"/>
        <w:outlineLvl w:val="0"/>
        <w:rPr>
          <w:b/>
          <w:sz w:val="28"/>
          <w:szCs w:val="28"/>
        </w:rPr>
      </w:pPr>
      <w:proofErr w:type="spellStart"/>
      <w:r>
        <w:rPr>
          <w:b/>
          <w:sz w:val="28"/>
          <w:szCs w:val="28"/>
        </w:rPr>
        <w:t>Authors</w:t>
      </w:r>
      <w:proofErr w:type="gramStart"/>
      <w:r>
        <w:rPr>
          <w:b/>
          <w:sz w:val="28"/>
          <w:szCs w:val="28"/>
        </w:rPr>
        <w:t>:Jeffrey</w:t>
      </w:r>
      <w:proofErr w:type="spellEnd"/>
      <w:proofErr w:type="gramEnd"/>
      <w:r>
        <w:rPr>
          <w:b/>
          <w:sz w:val="28"/>
          <w:szCs w:val="28"/>
        </w:rPr>
        <w:t xml:space="preserve"> Scott </w:t>
      </w:r>
      <w:proofErr w:type="spellStart"/>
      <w:r>
        <w:rPr>
          <w:b/>
          <w:sz w:val="28"/>
          <w:szCs w:val="28"/>
        </w:rPr>
        <w:t>SorensenX</w:t>
      </w:r>
      <w:proofErr w:type="spellEnd"/>
      <w:r>
        <w:rPr>
          <w:b/>
          <w:sz w:val="28"/>
          <w:szCs w:val="28"/>
        </w:rPr>
        <w:t>. Lei, A. Senior,</w:t>
      </w:r>
    </w:p>
    <w:p w:rsidR="00E951A5" w:rsidRDefault="00B660CD">
      <w:pPr>
        <w:spacing w:after="375" w:line="360" w:lineRule="auto"/>
        <w:jc w:val="both"/>
        <w:outlineLvl w:val="0"/>
        <w:rPr>
          <w:sz w:val="24"/>
          <w:szCs w:val="24"/>
        </w:rPr>
      </w:pPr>
      <w:r>
        <w:rPr>
          <w:sz w:val="28"/>
          <w:szCs w:val="28"/>
        </w:rPr>
        <w:tab/>
      </w:r>
      <w:r>
        <w:rPr>
          <w:b/>
          <w:sz w:val="28"/>
          <w:szCs w:val="28"/>
        </w:rPr>
        <w:t xml:space="preserve">Abstract: </w:t>
      </w:r>
      <w:r>
        <w:rPr>
          <w:b/>
        </w:rPr>
        <w:tab/>
        <w:t xml:space="preserve">In this paper we describe the development of an accurate, </w:t>
      </w:r>
      <w:proofErr w:type="spellStart"/>
      <w:r>
        <w:rPr>
          <w:b/>
        </w:rPr>
        <w:t>smallfootprint</w:t>
      </w:r>
      <w:proofErr w:type="spellEnd"/>
      <w:r>
        <w:rPr>
          <w:b/>
        </w:rPr>
        <w:t xml:space="preserve">, large vocabulary speech recognizer for mobile devices. To achieve the best recognition accuracy, state-of-the-art deep neural networks (DNNs) are adopted as acoustic models. A variety of speedup techniques for DNN score computation are used to enable real-time operation on mobile devices. To reduce the memory and disk usage, on-the-fly language model (LM) rescoring is performed with a compressed n-gram LM. </w:t>
      </w:r>
    </w:p>
    <w:p w:rsidR="00E951A5" w:rsidRDefault="00B660CD">
      <w:pPr>
        <w:pStyle w:val="Heading1"/>
        <w:keepNext w:val="0"/>
        <w:keepLines w:val="0"/>
        <w:widowControl/>
        <w:shd w:val="clear" w:color="auto" w:fill="FFFFFF"/>
        <w:spacing w:before="0" w:line="16" w:lineRule="atLeast"/>
        <w:rPr>
          <w:rFonts w:ascii="Times New Roman" w:eastAsia="sans-serif" w:hAnsi="Times New Roman" w:cs="Times New Roman"/>
          <w:color w:val="333333"/>
          <w:sz w:val="33"/>
          <w:szCs w:val="33"/>
        </w:rPr>
      </w:pPr>
      <w:r>
        <w:rPr>
          <w:rFonts w:ascii="Times New Roman" w:hAnsi="Times New Roman" w:cs="Times New Roman"/>
          <w:color w:val="000000"/>
        </w:rPr>
        <w:t xml:space="preserve">2.3 </w:t>
      </w:r>
      <w:r>
        <w:rPr>
          <w:rFonts w:ascii="Times New Roman" w:eastAsia="sans-serif" w:hAnsi="Times New Roman" w:cs="Times New Roman"/>
          <w:color w:val="333333"/>
          <w:sz w:val="24"/>
          <w:szCs w:val="24"/>
          <w:shd w:val="clear" w:color="auto" w:fill="FFFFFF"/>
        </w:rPr>
        <w:t>Lattice-based optimization of sequence classification criteria for neural-network acoustic modeling</w:t>
      </w:r>
    </w:p>
    <w:p w:rsidR="00E951A5" w:rsidRDefault="00E951A5">
      <w:pPr>
        <w:pStyle w:val="Heading1"/>
        <w:shd w:val="clear" w:color="auto" w:fill="FFFFFF"/>
        <w:spacing w:before="0" w:line="360" w:lineRule="auto"/>
        <w:rPr>
          <w:rFonts w:ascii="Times New Roman" w:hAnsi="Times New Roman" w:cs="Times New Roman"/>
          <w:color w:val="000000"/>
        </w:rPr>
      </w:pPr>
    </w:p>
    <w:p w:rsidR="00E951A5" w:rsidRDefault="00B660CD">
      <w:pPr>
        <w:spacing w:line="360" w:lineRule="auto"/>
        <w:jc w:val="both"/>
      </w:pPr>
      <w:r>
        <w:rPr>
          <w:b/>
          <w:sz w:val="28"/>
          <w:szCs w:val="28"/>
        </w:rPr>
        <w:t>Authors:</w:t>
      </w:r>
      <w:r>
        <w:rPr>
          <w:sz w:val="28"/>
          <w:szCs w:val="28"/>
        </w:rPr>
        <w:tab/>
      </w:r>
      <w:r>
        <w:rPr>
          <w:sz w:val="28"/>
          <w:szCs w:val="28"/>
        </w:rPr>
        <w:tab/>
      </w:r>
      <w:hyperlink r:id="rId9" w:history="1">
        <w:r>
          <w:rPr>
            <w:rStyle w:val="Hyperlink"/>
            <w:rFonts w:eastAsia="sans-serif"/>
            <w:b/>
            <w:bCs/>
            <w:color w:val="333333"/>
            <w:sz w:val="28"/>
            <w:szCs w:val="28"/>
            <w:u w:val="none"/>
            <w:shd w:val="clear" w:color="auto" w:fill="FFFFFF"/>
          </w:rPr>
          <w:t>Brian Kingsbury</w:t>
        </w:r>
      </w:hyperlink>
      <w:r>
        <w:rPr>
          <w:b/>
          <w:bCs/>
          <w:sz w:val="28"/>
          <w:szCs w:val="28"/>
        </w:rPr>
        <w:tab/>
      </w:r>
      <w:r>
        <w:rPr>
          <w:sz w:val="28"/>
          <w:szCs w:val="28"/>
        </w:rPr>
        <w:tab/>
      </w:r>
      <w:r>
        <w:rPr>
          <w:sz w:val="28"/>
          <w:szCs w:val="28"/>
        </w:rPr>
        <w:tab/>
      </w:r>
      <w:r>
        <w:rPr>
          <w:sz w:val="28"/>
          <w:szCs w:val="28"/>
        </w:rPr>
        <w:tab/>
      </w:r>
      <w:r>
        <w:rPr>
          <w:sz w:val="28"/>
          <w:szCs w:val="28"/>
        </w:rPr>
        <w:tab/>
      </w:r>
      <w:proofErr w:type="spellStart"/>
      <w:r>
        <w:rPr>
          <w:b/>
          <w:sz w:val="28"/>
          <w:szCs w:val="28"/>
        </w:rPr>
        <w:t>Abstract</w:t>
      </w:r>
      <w:proofErr w:type="gramStart"/>
      <w:r>
        <w:rPr>
          <w:b/>
          <w:sz w:val="28"/>
          <w:szCs w:val="28"/>
        </w:rPr>
        <w:t>:</w:t>
      </w:r>
      <w:r>
        <w:rPr>
          <w:bCs/>
          <w:sz w:val="28"/>
          <w:szCs w:val="28"/>
        </w:rPr>
        <w:t>Acoustic</w:t>
      </w:r>
      <w:proofErr w:type="spellEnd"/>
      <w:proofErr w:type="gramEnd"/>
      <w:r>
        <w:rPr>
          <w:bCs/>
          <w:sz w:val="28"/>
          <w:szCs w:val="28"/>
        </w:rPr>
        <w:t xml:space="preserve"> models used in hidden Markov model/neural-network (HMM/NN) speech recognition systems are usually trained with a frame-based cross-entropy error criterion. In contrast, Gaussian mixture HMM systems are discriminatively trained using sequence-based criteria, such as minimum phone error or maximum mutual information, that are more directly related to speech recognition accuracy. This paper demonstrates that neural-network acoustic models can be trained with sequence classification criteria using exactly the same lattice-based methods that have been developed for Gaussian mixture HMMs, and that using a sequence classification criterion in training leads to considerably better performance. A neural network acoustic model with 153K weights trained on 50 hours of broadcast news has a word error rate of 34.0% on the rt04 English broadcast news test set. When this model is trained with the state-level minimum </w:t>
      </w:r>
      <w:proofErr w:type="spellStart"/>
      <w:r>
        <w:rPr>
          <w:bCs/>
          <w:sz w:val="28"/>
          <w:szCs w:val="28"/>
        </w:rPr>
        <w:t>Bayes</w:t>
      </w:r>
      <w:proofErr w:type="spellEnd"/>
      <w:r>
        <w:rPr>
          <w:bCs/>
          <w:sz w:val="28"/>
          <w:szCs w:val="28"/>
        </w:rPr>
        <w:t xml:space="preserve"> risk criterion, the rt04 word error rate is 27.7%.</w:t>
      </w:r>
      <w:r>
        <w:tab/>
      </w:r>
    </w:p>
    <w:p w:rsidR="00F667FF" w:rsidRDefault="00F667FF">
      <w:pPr>
        <w:spacing w:line="360" w:lineRule="auto"/>
        <w:jc w:val="both"/>
        <w:rPr>
          <w:sz w:val="28"/>
          <w:szCs w:val="28"/>
        </w:rPr>
      </w:pPr>
    </w:p>
    <w:p w:rsidR="00E951A5" w:rsidRDefault="00B660CD">
      <w:pPr>
        <w:spacing w:line="360" w:lineRule="auto"/>
        <w:rPr>
          <w:b/>
          <w:sz w:val="28"/>
          <w:szCs w:val="28"/>
        </w:rPr>
      </w:pPr>
      <w:r>
        <w:rPr>
          <w:b/>
          <w:sz w:val="28"/>
          <w:szCs w:val="28"/>
        </w:rPr>
        <w:lastRenderedPageBreak/>
        <w:t>2.4</w:t>
      </w:r>
      <w:r>
        <w:rPr>
          <w:b/>
          <w:sz w:val="28"/>
          <w:szCs w:val="28"/>
        </w:rPr>
        <w:tab/>
      </w:r>
      <w:r>
        <w:rPr>
          <w:rFonts w:eastAsia="SimSun"/>
          <w:sz w:val="24"/>
          <w:szCs w:val="24"/>
        </w:rPr>
        <w:t>Automatic question generation for decision tree based state tying</w:t>
      </w:r>
      <w:r>
        <w:rPr>
          <w:b/>
          <w:sz w:val="28"/>
          <w:szCs w:val="28"/>
        </w:rPr>
        <w:tab/>
      </w:r>
      <w:r>
        <w:rPr>
          <w:b/>
          <w:sz w:val="28"/>
          <w:szCs w:val="28"/>
        </w:rPr>
        <w:tab/>
      </w:r>
      <w:r>
        <w:rPr>
          <w:b/>
          <w:sz w:val="28"/>
          <w:szCs w:val="28"/>
        </w:rPr>
        <w:tab/>
      </w:r>
      <w:r>
        <w:rPr>
          <w:b/>
          <w:sz w:val="28"/>
          <w:szCs w:val="28"/>
        </w:rPr>
        <w:tab/>
      </w:r>
    </w:p>
    <w:p w:rsidR="00E951A5" w:rsidRDefault="00B660CD">
      <w:pPr>
        <w:spacing w:line="360" w:lineRule="auto"/>
        <w:jc w:val="both"/>
        <w:rPr>
          <w:b/>
          <w:sz w:val="28"/>
          <w:szCs w:val="28"/>
        </w:rPr>
      </w:pPr>
      <w:r>
        <w:rPr>
          <w:b/>
          <w:sz w:val="28"/>
          <w:szCs w:val="28"/>
        </w:rPr>
        <w:tab/>
        <w:t xml:space="preserve">         Authors:     K. </w:t>
      </w:r>
      <w:proofErr w:type="spellStart"/>
      <w:r>
        <w:rPr>
          <w:b/>
          <w:sz w:val="28"/>
          <w:szCs w:val="28"/>
        </w:rPr>
        <w:t>Beulen</w:t>
      </w:r>
      <w:proofErr w:type="spellEnd"/>
      <w:r>
        <w:rPr>
          <w:b/>
          <w:sz w:val="28"/>
          <w:szCs w:val="28"/>
        </w:rPr>
        <w:t>,</w:t>
      </w:r>
      <w:r w:rsidR="00F667FF">
        <w:rPr>
          <w:b/>
          <w:sz w:val="28"/>
          <w:szCs w:val="28"/>
        </w:rPr>
        <w:t xml:space="preserve"> </w:t>
      </w:r>
      <w:r>
        <w:rPr>
          <w:b/>
          <w:sz w:val="28"/>
          <w:szCs w:val="28"/>
        </w:rPr>
        <w:t xml:space="preserve">H. Ney               </w:t>
      </w:r>
      <w:proofErr w:type="spellStart"/>
      <w:r>
        <w:rPr>
          <w:b/>
          <w:sz w:val="28"/>
          <w:szCs w:val="28"/>
        </w:rPr>
        <w:t>Abstract</w:t>
      </w:r>
      <w:proofErr w:type="gramStart"/>
      <w:r>
        <w:rPr>
          <w:b/>
          <w:sz w:val="26"/>
          <w:szCs w:val="26"/>
        </w:rPr>
        <w:t>:</w:t>
      </w:r>
      <w:r>
        <w:rPr>
          <w:rFonts w:eastAsia="sans-serif"/>
          <w:color w:val="333333"/>
          <w:sz w:val="28"/>
          <w:szCs w:val="28"/>
          <w:shd w:val="clear" w:color="auto" w:fill="FFFFFF"/>
        </w:rPr>
        <w:t>Decision</w:t>
      </w:r>
      <w:proofErr w:type="spellEnd"/>
      <w:proofErr w:type="gramEnd"/>
      <w:r>
        <w:rPr>
          <w:rFonts w:eastAsia="sans-serif"/>
          <w:color w:val="333333"/>
          <w:sz w:val="28"/>
          <w:szCs w:val="28"/>
          <w:shd w:val="clear" w:color="auto" w:fill="FFFFFF"/>
        </w:rPr>
        <w:t xml:space="preserve"> tree based state tying uses so-called phonetic questions to assign </w:t>
      </w:r>
      <w:proofErr w:type="spellStart"/>
      <w:r>
        <w:rPr>
          <w:rFonts w:eastAsia="sans-serif"/>
          <w:color w:val="333333"/>
          <w:sz w:val="28"/>
          <w:szCs w:val="28"/>
          <w:shd w:val="clear" w:color="auto" w:fill="FFFFFF"/>
        </w:rPr>
        <w:t>triphone</w:t>
      </w:r>
      <w:proofErr w:type="spellEnd"/>
      <w:r>
        <w:rPr>
          <w:rFonts w:eastAsia="sans-serif"/>
          <w:color w:val="333333"/>
          <w:sz w:val="28"/>
          <w:szCs w:val="28"/>
          <w:shd w:val="clear" w:color="auto" w:fill="FFFFFF"/>
        </w:rPr>
        <w:t xml:space="preserve"> states to reasonable acoustic models. These phonetic questions are in fact phonetic categories such as vowels, plosives or fricatives. The assumption behind this is that context phonemes which belong to the same phonetic class have a similar influence on the pronunciation of a phoneme. For a new phoneme set, which has to be used, for example, when switching to a different corpus, a phonetic expert is needed to define proper phonetic questions. In this paper a new method is presented which automatically defines good phonetic questions for a phoneme set. This method uses the intermediate clusters from a phoneme clustering algorithm which are reduced to an appropriate number afterwards. Recognition results on the Wall Street Journal data for within-word and across-word phoneme models show competitive performance of the automatically generated questions with our best handcrafted question set.</w:t>
      </w: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B660CD">
      <w:pPr>
        <w:spacing w:line="360" w:lineRule="auto"/>
        <w:jc w:val="both"/>
        <w:rPr>
          <w:b/>
          <w:bCs/>
          <w:sz w:val="32"/>
          <w:szCs w:val="32"/>
        </w:rPr>
      </w:pPr>
      <w:r>
        <w:rPr>
          <w:b/>
          <w:bCs/>
          <w:sz w:val="32"/>
          <w:szCs w:val="32"/>
        </w:rPr>
        <w:t>2.5 SOFTWARE ENVIRONMENT</w:t>
      </w:r>
    </w:p>
    <w:p w:rsidR="00E951A5" w:rsidRDefault="00B660CD">
      <w:pPr>
        <w:pStyle w:val="NormalWeb"/>
        <w:shd w:val="clear" w:color="auto" w:fill="FFFFFF"/>
        <w:spacing w:before="0" w:beforeAutospacing="0" w:line="360" w:lineRule="auto"/>
        <w:ind w:firstLine="720"/>
        <w:jc w:val="both"/>
        <w:rPr>
          <w:color w:val="222222"/>
          <w:sz w:val="28"/>
          <w:szCs w:val="28"/>
        </w:rPr>
      </w:pPr>
      <w:r>
        <w:rPr>
          <w:rStyle w:val="Strong"/>
          <w:rFonts w:eastAsia="SimSun"/>
          <w:color w:val="222222"/>
          <w:sz w:val="28"/>
          <w:szCs w:val="28"/>
        </w:rPr>
        <w:t>Python</w:t>
      </w:r>
      <w:r>
        <w:rPr>
          <w:color w:val="222222"/>
          <w:sz w:val="28"/>
          <w:szCs w:val="28"/>
        </w:rPr>
        <w:t xml:space="preserve"> is a high-level, interpreted scripting language developed in the late 1980s by Guido van </w:t>
      </w:r>
      <w:proofErr w:type="spellStart"/>
      <w:r>
        <w:rPr>
          <w:color w:val="222222"/>
          <w:sz w:val="28"/>
          <w:szCs w:val="28"/>
        </w:rPr>
        <w:t>Rossum</w:t>
      </w:r>
      <w:proofErr w:type="spellEnd"/>
      <w:r>
        <w:rPr>
          <w:color w:val="222222"/>
          <w:sz w:val="28"/>
          <w:szCs w:val="28"/>
        </w:rPr>
        <w:t xml:space="preserve"> at the National Research Institute for Mathematics and Computer Science in the Netherlands. The initial version was published at the alt. Sources </w:t>
      </w:r>
      <w:hyperlink r:id="rId10" w:history="1">
        <w:r>
          <w:rPr>
            <w:rStyle w:val="Hyperlink"/>
            <w:rFonts w:eastAsia="SimSun"/>
            <w:color w:val="000000"/>
            <w:sz w:val="28"/>
            <w:szCs w:val="28"/>
          </w:rPr>
          <w:t>newsgroup</w:t>
        </w:r>
      </w:hyperlink>
      <w:r>
        <w:rPr>
          <w:color w:val="222222"/>
          <w:sz w:val="28"/>
          <w:szCs w:val="28"/>
        </w:rPr>
        <w:t> in 1991, and version 1.0 was released in 1994.</w:t>
      </w:r>
    </w:p>
    <w:p w:rsidR="00E951A5" w:rsidRDefault="00B660CD">
      <w:pPr>
        <w:pStyle w:val="NormalWeb"/>
        <w:shd w:val="clear" w:color="auto" w:fill="FFFFFF"/>
        <w:spacing w:before="0" w:beforeAutospacing="0" w:line="360" w:lineRule="auto"/>
        <w:jc w:val="both"/>
        <w:rPr>
          <w:color w:val="222222"/>
          <w:sz w:val="28"/>
          <w:szCs w:val="28"/>
        </w:rPr>
      </w:pPr>
      <w:r>
        <w:rPr>
          <w:color w:val="222222"/>
          <w:sz w:val="28"/>
          <w:szCs w:val="28"/>
        </w:rP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w:t>
      </w:r>
    </w:p>
    <w:p w:rsidR="00E951A5" w:rsidRDefault="00B660CD">
      <w:pPr>
        <w:pStyle w:val="NormalWeb"/>
        <w:shd w:val="clear" w:color="auto" w:fill="FFFFFF"/>
        <w:spacing w:before="0" w:beforeAutospacing="0" w:line="360" w:lineRule="auto"/>
        <w:jc w:val="both"/>
        <w:rPr>
          <w:color w:val="222222"/>
          <w:sz w:val="28"/>
          <w:szCs w:val="28"/>
        </w:rPr>
      </w:pPr>
      <w:r>
        <w:rPr>
          <w:color w:val="222222"/>
          <w:sz w:val="28"/>
          <w:szCs w:val="28"/>
        </w:rPr>
        <w:t>Both Python 2 and 3 have continued to be maintained and developed, with periodic release updates for both. As of this writing, the most recent versions available are 2.7.15 and 3.6.5. However, an official </w:t>
      </w:r>
      <w:hyperlink r:id="rId11" w:history="1">
        <w:r>
          <w:rPr>
            <w:rStyle w:val="Hyperlink"/>
            <w:rFonts w:eastAsia="SimSun"/>
            <w:color w:val="auto"/>
            <w:sz w:val="28"/>
            <w:szCs w:val="28"/>
          </w:rPr>
          <w:t>End of Life date of January 1, 2020</w:t>
        </w:r>
      </w:hyperlink>
      <w:r>
        <w:rPr>
          <w:color w:val="222222"/>
          <w:sz w:val="28"/>
          <w:szCs w:val="28"/>
        </w:rPr>
        <w:t> has been established for Python 2, after which time it will no longer be maintained. If you are a newcomer to Python, it is recommended that you focus on Python 3, as this tutorial will do.</w:t>
      </w:r>
    </w:p>
    <w:p w:rsidR="00E951A5" w:rsidRDefault="00B660CD">
      <w:pPr>
        <w:pStyle w:val="NormalWeb"/>
        <w:shd w:val="clear" w:color="auto" w:fill="FFFFFF"/>
        <w:spacing w:before="0" w:beforeAutospacing="0" w:line="360" w:lineRule="auto"/>
        <w:jc w:val="both"/>
        <w:rPr>
          <w:b/>
          <w:sz w:val="28"/>
          <w:szCs w:val="28"/>
        </w:rPr>
      </w:pPr>
      <w:r>
        <w:rPr>
          <w:color w:val="222222"/>
          <w:sz w:val="28"/>
          <w:szCs w:val="28"/>
        </w:rPr>
        <w:t xml:space="preserve">Python is still maintained by a core development team at the Institute, and Guido is still in charge, having been given the title of BDFL (Benevolent Dictator </w:t>
      </w:r>
      <w:proofErr w:type="gramStart"/>
      <w:r>
        <w:rPr>
          <w:color w:val="222222"/>
          <w:sz w:val="28"/>
          <w:szCs w:val="28"/>
        </w:rPr>
        <w:t>For</w:t>
      </w:r>
      <w:proofErr w:type="gramEnd"/>
      <w:r>
        <w:rPr>
          <w:color w:val="222222"/>
          <w:sz w:val="28"/>
          <w:szCs w:val="28"/>
        </w:rPr>
        <w:t xml:space="preserve"> Life) by the Python community. The name Python, by the way, derives not from the snake, but from the British comedy </w:t>
      </w:r>
      <w:r>
        <w:rPr>
          <w:sz w:val="28"/>
          <w:szCs w:val="28"/>
        </w:rPr>
        <w:t>troupe </w:t>
      </w:r>
      <w:hyperlink r:id="rId12" w:history="1">
        <w:r>
          <w:rPr>
            <w:rStyle w:val="Hyperlink"/>
            <w:rFonts w:eastAsia="SimSun"/>
            <w:color w:val="000000"/>
            <w:sz w:val="28"/>
            <w:szCs w:val="28"/>
          </w:rPr>
          <w:t>Monty Python’s Flying Circus</w:t>
        </w:r>
      </w:hyperlink>
      <w:r>
        <w:rPr>
          <w:sz w:val="28"/>
          <w:szCs w:val="28"/>
        </w:rPr>
        <w:t>, of which Guido was, and presumably still is, a fan. It is common to find references to Monty Python sketches and movies scattered throughout the Python documentation.</w:t>
      </w:r>
    </w:p>
    <w:p w:rsidR="00E951A5" w:rsidRDefault="00E951A5">
      <w:pPr>
        <w:shd w:val="clear" w:color="auto" w:fill="FFFFFF"/>
        <w:spacing w:before="100" w:beforeAutospacing="1" w:after="100" w:afterAutospacing="1" w:line="360" w:lineRule="auto"/>
        <w:jc w:val="both"/>
        <w:outlineLvl w:val="1"/>
        <w:rPr>
          <w:b/>
          <w:bCs/>
          <w:color w:val="000000"/>
          <w:sz w:val="32"/>
          <w:szCs w:val="32"/>
        </w:rPr>
      </w:pPr>
    </w:p>
    <w:p w:rsidR="00E951A5" w:rsidRDefault="00B660CD">
      <w:pPr>
        <w:shd w:val="clear" w:color="auto" w:fill="FFFFFF"/>
        <w:spacing w:before="100" w:beforeAutospacing="1" w:after="100" w:afterAutospacing="1" w:line="360" w:lineRule="auto"/>
        <w:jc w:val="both"/>
        <w:outlineLvl w:val="1"/>
        <w:rPr>
          <w:b/>
          <w:bCs/>
          <w:color w:val="000000"/>
          <w:sz w:val="32"/>
          <w:szCs w:val="32"/>
        </w:rPr>
      </w:pPr>
      <w:r>
        <w:rPr>
          <w:b/>
          <w:bCs/>
          <w:color w:val="000000"/>
          <w:sz w:val="32"/>
          <w:szCs w:val="32"/>
        </w:rPr>
        <w:t xml:space="preserve">2.6 WHY CHOOSE PYTHON </w:t>
      </w:r>
    </w:p>
    <w:p w:rsidR="00E951A5" w:rsidRDefault="00B660CD">
      <w:pPr>
        <w:shd w:val="clear" w:color="auto" w:fill="FFFFFF"/>
        <w:spacing w:after="100" w:afterAutospacing="1" w:line="360" w:lineRule="auto"/>
        <w:jc w:val="both"/>
        <w:rPr>
          <w:color w:val="000000"/>
          <w:sz w:val="28"/>
          <w:szCs w:val="28"/>
        </w:rPr>
      </w:pPr>
      <w:r>
        <w:rPr>
          <w:color w:val="000000"/>
          <w:sz w:val="28"/>
          <w:szCs w:val="28"/>
        </w:rPr>
        <w:t>If you’re going to write programs, there are literally dozens of commonly used languages to choose from. Why choose Python? Here are some of the features that make Python an appealing choice.</w:t>
      </w:r>
    </w:p>
    <w:p w:rsidR="00E951A5" w:rsidRDefault="00B660CD">
      <w:pPr>
        <w:shd w:val="clear" w:color="auto" w:fill="FFFFFF"/>
        <w:spacing w:before="100" w:beforeAutospacing="1" w:after="100" w:afterAutospacing="1" w:line="360" w:lineRule="auto"/>
        <w:jc w:val="both"/>
        <w:outlineLvl w:val="2"/>
        <w:rPr>
          <w:b/>
          <w:color w:val="000000"/>
          <w:sz w:val="28"/>
          <w:szCs w:val="28"/>
        </w:rPr>
      </w:pPr>
      <w:r>
        <w:rPr>
          <w:b/>
          <w:color w:val="000000"/>
          <w:sz w:val="28"/>
          <w:szCs w:val="28"/>
        </w:rPr>
        <w:t>Python is Popular</w:t>
      </w:r>
    </w:p>
    <w:p w:rsidR="00E951A5" w:rsidRDefault="00B660CD">
      <w:pPr>
        <w:shd w:val="clear" w:color="auto" w:fill="FFFFFF"/>
        <w:spacing w:after="100" w:afterAutospacing="1" w:line="360" w:lineRule="auto"/>
        <w:jc w:val="both"/>
        <w:rPr>
          <w:color w:val="000000"/>
          <w:sz w:val="28"/>
          <w:szCs w:val="28"/>
        </w:rPr>
      </w:pPr>
      <w:r>
        <w:rPr>
          <w:color w:val="000000"/>
          <w:sz w:val="28"/>
          <w:szCs w:val="28"/>
        </w:rPr>
        <w:t>Python has been growing in popularity over the last few years. The 2018 </w:t>
      </w:r>
      <w:hyperlink r:id="rId13" w:history="1">
        <w:r>
          <w:rPr>
            <w:rStyle w:val="Hyperlink"/>
            <w:color w:val="000000"/>
            <w:sz w:val="28"/>
            <w:szCs w:val="28"/>
          </w:rPr>
          <w:t>Stack Overflow Developer Survey</w:t>
        </w:r>
      </w:hyperlink>
      <w:r>
        <w:rPr>
          <w:color w:val="000000"/>
          <w:sz w:val="28"/>
          <w:szCs w:val="28"/>
        </w:rPr>
        <w:t> ranked Python as the 7th most popular and the number one most wanted technology of the year. </w:t>
      </w:r>
      <w:hyperlink r:id="rId14" w:history="1">
        <w:r>
          <w:rPr>
            <w:rStyle w:val="Hyperlink"/>
            <w:color w:val="000000"/>
            <w:sz w:val="28"/>
            <w:szCs w:val="28"/>
          </w:rPr>
          <w:t>World-class software development countries around the globe use Python every single day.</w:t>
        </w:r>
      </w:hyperlink>
    </w:p>
    <w:p w:rsidR="00E951A5" w:rsidRDefault="00B660CD">
      <w:pPr>
        <w:shd w:val="clear" w:color="auto" w:fill="FFFFFF"/>
        <w:spacing w:after="100" w:afterAutospacing="1" w:line="360" w:lineRule="auto"/>
        <w:jc w:val="both"/>
        <w:rPr>
          <w:color w:val="000000"/>
          <w:sz w:val="28"/>
          <w:szCs w:val="28"/>
        </w:rPr>
      </w:pPr>
      <w:r>
        <w:rPr>
          <w:color w:val="000000"/>
          <w:sz w:val="28"/>
          <w:szCs w:val="28"/>
        </w:rPr>
        <w:t>According to </w:t>
      </w:r>
      <w:hyperlink r:id="rId15" w:history="1">
        <w:r>
          <w:rPr>
            <w:rStyle w:val="Hyperlink"/>
            <w:color w:val="000000"/>
            <w:sz w:val="28"/>
            <w:szCs w:val="28"/>
          </w:rPr>
          <w:t>research by Dice</w:t>
        </w:r>
      </w:hyperlink>
      <w:r>
        <w:rPr>
          <w:color w:val="000000"/>
          <w:sz w:val="28"/>
          <w:szCs w:val="28"/>
        </w:rPr>
        <w:t> Python is also one of the hottest skills to have and the most popular programming language in the world based on the </w:t>
      </w:r>
      <w:hyperlink r:id="rId16" w:history="1">
        <w:r>
          <w:rPr>
            <w:rStyle w:val="Hyperlink"/>
            <w:color w:val="000000"/>
            <w:sz w:val="28"/>
            <w:szCs w:val="28"/>
          </w:rPr>
          <w:t>Popularity of Programming Language Index</w:t>
        </w:r>
      </w:hyperlink>
      <w:r>
        <w:rPr>
          <w:color w:val="000000"/>
          <w:sz w:val="28"/>
          <w:szCs w:val="28"/>
        </w:rPr>
        <w:t>.</w:t>
      </w:r>
    </w:p>
    <w:p w:rsidR="00E951A5" w:rsidRDefault="00B660CD">
      <w:pPr>
        <w:shd w:val="clear" w:color="auto" w:fill="FFFFFF"/>
        <w:spacing w:after="100" w:afterAutospacing="1" w:line="360" w:lineRule="auto"/>
        <w:jc w:val="both"/>
        <w:rPr>
          <w:color w:val="000000"/>
          <w:sz w:val="28"/>
          <w:szCs w:val="28"/>
        </w:rPr>
      </w:pPr>
      <w:r>
        <w:rPr>
          <w:color w:val="000000"/>
          <w:sz w:val="28"/>
          <w:szCs w:val="28"/>
        </w:rPr>
        <w:t>Due to the popularity and widespread use of Python as a programming language, Python developers are sought after and paid well. If you’d like to dig deeper into </w:t>
      </w:r>
      <w:hyperlink r:id="rId17" w:history="1">
        <w:r>
          <w:rPr>
            <w:rStyle w:val="Hyperlink"/>
            <w:color w:val="000000"/>
            <w:sz w:val="28"/>
            <w:szCs w:val="28"/>
          </w:rPr>
          <w:t>Python salary statistics and job opportunities, you can do so here</w:t>
        </w:r>
      </w:hyperlink>
      <w:r>
        <w:rPr>
          <w:color w:val="000000"/>
          <w:sz w:val="28"/>
          <w:szCs w:val="28"/>
        </w:rPr>
        <w:t>.</w:t>
      </w:r>
    </w:p>
    <w:p w:rsidR="00E951A5" w:rsidRDefault="00B660CD">
      <w:pPr>
        <w:shd w:val="clear" w:color="auto" w:fill="FFFFFF"/>
        <w:spacing w:after="100" w:afterAutospacing="1" w:line="360" w:lineRule="auto"/>
        <w:jc w:val="both"/>
        <w:rPr>
          <w:b/>
          <w:color w:val="000000"/>
          <w:sz w:val="28"/>
          <w:szCs w:val="28"/>
        </w:rPr>
      </w:pPr>
      <w:r>
        <w:rPr>
          <w:b/>
          <w:color w:val="000000"/>
          <w:sz w:val="28"/>
          <w:szCs w:val="28"/>
        </w:rPr>
        <w:t>Python is interpreted</w:t>
      </w:r>
    </w:p>
    <w:p w:rsidR="00E951A5" w:rsidRDefault="00B660CD">
      <w:pPr>
        <w:shd w:val="clear" w:color="auto" w:fill="FFFFFF"/>
        <w:spacing w:after="100" w:afterAutospacing="1" w:line="360" w:lineRule="auto"/>
        <w:jc w:val="both"/>
        <w:rPr>
          <w:color w:val="000000"/>
          <w:sz w:val="28"/>
          <w:szCs w:val="28"/>
        </w:rPr>
      </w:pPr>
      <w:r>
        <w:rPr>
          <w:color w:val="000000"/>
          <w:sz w:val="28"/>
          <w:szCs w:val="28"/>
        </w:rPr>
        <w:t xml:space="preserve">Many languages are compiled, meaning the source code you create needs to be translated into machine code, the language of your computer’s processor, before it can be run. Programs written in an interpreted language are passed straight to an interpreter that runs them directly.                                                                  </w:t>
      </w:r>
    </w:p>
    <w:p w:rsidR="00E951A5" w:rsidRDefault="00B660CD">
      <w:pPr>
        <w:shd w:val="clear" w:color="auto" w:fill="FFFFFF"/>
        <w:spacing w:after="100" w:afterAutospacing="1" w:line="360" w:lineRule="auto"/>
        <w:jc w:val="both"/>
        <w:rPr>
          <w:color w:val="000000"/>
          <w:sz w:val="28"/>
          <w:szCs w:val="28"/>
        </w:rPr>
      </w:pPr>
      <w:r>
        <w:rPr>
          <w:color w:val="000000"/>
          <w:sz w:val="28"/>
          <w:szCs w:val="28"/>
        </w:rPr>
        <w:lastRenderedPageBreak/>
        <w:t>This makes for a quicker development cycle because you just type in your code and run it, without the intermediate compilation step.</w:t>
      </w:r>
    </w:p>
    <w:p w:rsidR="00E951A5" w:rsidRDefault="00B660CD">
      <w:pPr>
        <w:shd w:val="clear" w:color="auto" w:fill="FFFFFF"/>
        <w:spacing w:after="100" w:afterAutospacing="1" w:line="360" w:lineRule="auto"/>
        <w:jc w:val="both"/>
        <w:rPr>
          <w:color w:val="000000"/>
          <w:sz w:val="28"/>
          <w:szCs w:val="28"/>
        </w:rPr>
      </w:pPr>
      <w:r>
        <w:rPr>
          <w:color w:val="000000"/>
          <w:sz w:val="28"/>
          <w:szCs w:val="28"/>
        </w:rP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rsidR="00E951A5" w:rsidRDefault="00B660CD">
      <w:pPr>
        <w:shd w:val="clear" w:color="auto" w:fill="FFFFFF"/>
        <w:spacing w:after="100" w:afterAutospacing="1" w:line="360" w:lineRule="auto"/>
        <w:jc w:val="both"/>
        <w:rPr>
          <w:color w:val="000000"/>
          <w:sz w:val="28"/>
          <w:szCs w:val="28"/>
        </w:rPr>
      </w:pPr>
      <w:r>
        <w:rPr>
          <w:color w:val="000000"/>
          <w:sz w:val="28"/>
          <w:szCs w:val="28"/>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rsidR="00E951A5" w:rsidRDefault="00B660CD">
      <w:pPr>
        <w:pStyle w:val="Heading3"/>
        <w:shd w:val="clear" w:color="auto" w:fill="FFFFFF"/>
        <w:spacing w:line="360" w:lineRule="auto"/>
        <w:jc w:val="both"/>
        <w:rPr>
          <w:bCs w:val="0"/>
          <w:color w:val="000000"/>
          <w:sz w:val="28"/>
          <w:szCs w:val="28"/>
        </w:rPr>
      </w:pPr>
      <w:r>
        <w:rPr>
          <w:bCs w:val="0"/>
          <w:color w:val="000000"/>
          <w:sz w:val="28"/>
          <w:szCs w:val="28"/>
        </w:rPr>
        <w:t>Python is Free</w:t>
      </w:r>
    </w:p>
    <w:p w:rsidR="00E951A5" w:rsidRDefault="00B660CD">
      <w:pPr>
        <w:pStyle w:val="NormalWeb"/>
        <w:shd w:val="clear" w:color="auto" w:fill="FFFFFF"/>
        <w:spacing w:before="0" w:beforeAutospacing="0" w:line="360" w:lineRule="auto"/>
        <w:jc w:val="both"/>
        <w:rPr>
          <w:sz w:val="28"/>
          <w:szCs w:val="28"/>
        </w:rPr>
      </w:pPr>
      <w:r>
        <w:rPr>
          <w:sz w:val="28"/>
          <w:szCs w:val="28"/>
        </w:rPr>
        <w:t>The Python interpreter is developed under an OSI-approved open-source license, making it free to install, use, and distribute, even for commercial purposes.</w:t>
      </w:r>
    </w:p>
    <w:p w:rsidR="00E951A5" w:rsidRDefault="00B660CD">
      <w:pPr>
        <w:pStyle w:val="NormalWeb"/>
        <w:shd w:val="clear" w:color="auto" w:fill="FFFFFF"/>
        <w:spacing w:before="0" w:beforeAutospacing="0" w:line="360" w:lineRule="auto"/>
        <w:jc w:val="both"/>
        <w:rPr>
          <w:sz w:val="28"/>
          <w:szCs w:val="28"/>
        </w:rPr>
      </w:pPr>
      <w:r>
        <w:rPr>
          <w:sz w:val="28"/>
          <w:szCs w:val="28"/>
        </w:rPr>
        <w:t xml:space="preserve">A version of the interpreter is available for virtually any platform there is, including all flavors of </w:t>
      </w:r>
      <w:proofErr w:type="gramStart"/>
      <w:r>
        <w:rPr>
          <w:sz w:val="28"/>
          <w:szCs w:val="28"/>
        </w:rPr>
        <w:t>Unix</w:t>
      </w:r>
      <w:proofErr w:type="gramEnd"/>
      <w:r>
        <w:rPr>
          <w:sz w:val="28"/>
          <w:szCs w:val="28"/>
        </w:rPr>
        <w:t xml:space="preserve">, Windows, </w:t>
      </w:r>
      <w:proofErr w:type="spellStart"/>
      <w:r>
        <w:rPr>
          <w:sz w:val="28"/>
          <w:szCs w:val="28"/>
        </w:rPr>
        <w:t>macOS</w:t>
      </w:r>
      <w:proofErr w:type="spellEnd"/>
      <w:r>
        <w:rPr>
          <w:sz w:val="28"/>
          <w:szCs w:val="28"/>
        </w:rPr>
        <w:t>, smart phones and tablets, and probably anything else you ever heard of. A version even exists for the half dozen people remaining who use OS/2.</w:t>
      </w:r>
    </w:p>
    <w:p w:rsidR="00E951A5" w:rsidRDefault="00B660CD">
      <w:pPr>
        <w:pStyle w:val="Heading3"/>
        <w:shd w:val="clear" w:color="auto" w:fill="FFFFFF"/>
        <w:spacing w:line="360" w:lineRule="auto"/>
        <w:jc w:val="both"/>
        <w:rPr>
          <w:bCs w:val="0"/>
          <w:color w:val="000000"/>
          <w:sz w:val="28"/>
          <w:szCs w:val="28"/>
        </w:rPr>
      </w:pPr>
      <w:r>
        <w:rPr>
          <w:bCs w:val="0"/>
          <w:color w:val="000000"/>
          <w:sz w:val="28"/>
          <w:szCs w:val="28"/>
        </w:rPr>
        <w:t>Python is Portable</w:t>
      </w:r>
    </w:p>
    <w:p w:rsidR="00E951A5" w:rsidRDefault="00B660CD">
      <w:pPr>
        <w:pStyle w:val="NormalWeb"/>
        <w:shd w:val="clear" w:color="auto" w:fill="FFFFFF"/>
        <w:spacing w:before="0" w:beforeAutospacing="0" w:line="360" w:lineRule="auto"/>
        <w:jc w:val="both"/>
        <w:rPr>
          <w:sz w:val="28"/>
          <w:szCs w:val="28"/>
        </w:rPr>
      </w:pPr>
      <w:r>
        <w:rPr>
          <w:sz w:val="28"/>
          <w:szCs w:val="28"/>
        </w:rPr>
        <w:t>Because Python code is interpreted and not compiled into native machine instructions, code written for one platform will work on any other platform that has the Python interpreter installed. (This is true of any interpreted language, not just Python.)</w:t>
      </w:r>
    </w:p>
    <w:p w:rsidR="00E951A5" w:rsidRDefault="00B660CD">
      <w:pPr>
        <w:pStyle w:val="Heading3"/>
        <w:shd w:val="clear" w:color="auto" w:fill="FFFFFF"/>
        <w:spacing w:line="360" w:lineRule="auto"/>
        <w:jc w:val="both"/>
        <w:rPr>
          <w:bCs w:val="0"/>
          <w:color w:val="000000"/>
          <w:sz w:val="28"/>
          <w:szCs w:val="28"/>
        </w:rPr>
      </w:pPr>
      <w:r>
        <w:rPr>
          <w:bCs w:val="0"/>
          <w:color w:val="000000"/>
          <w:sz w:val="28"/>
          <w:szCs w:val="28"/>
        </w:rPr>
        <w:lastRenderedPageBreak/>
        <w:t>Python is Simple</w:t>
      </w:r>
    </w:p>
    <w:p w:rsidR="00E951A5" w:rsidRDefault="00B660CD">
      <w:pPr>
        <w:pStyle w:val="NormalWeb"/>
        <w:shd w:val="clear" w:color="auto" w:fill="FFFFFF"/>
        <w:spacing w:before="0" w:beforeAutospacing="0" w:line="360" w:lineRule="auto"/>
        <w:jc w:val="both"/>
        <w:rPr>
          <w:sz w:val="28"/>
          <w:szCs w:val="28"/>
        </w:rPr>
      </w:pPr>
      <w:r>
        <w:rPr>
          <w:sz w:val="28"/>
          <w:szCs w:val="28"/>
        </w:rPr>
        <w:t>As programming languages go, Python is relatively uncluttered, and the developers have deliberately kept it that way.</w:t>
      </w:r>
    </w:p>
    <w:p w:rsidR="00E951A5" w:rsidRDefault="00B660CD">
      <w:pPr>
        <w:pStyle w:val="NormalWeb"/>
        <w:shd w:val="clear" w:color="auto" w:fill="FFFFFF"/>
        <w:spacing w:before="0" w:beforeAutospacing="0" w:line="360" w:lineRule="auto"/>
        <w:jc w:val="both"/>
        <w:rPr>
          <w:sz w:val="28"/>
          <w:szCs w:val="28"/>
        </w:rPr>
      </w:pPr>
      <w:r>
        <w:rPr>
          <w:sz w:val="28"/>
          <w:szCs w:val="28"/>
        </w:rPr>
        <w:t>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w:t>
      </w:r>
    </w:p>
    <w:p w:rsidR="00E951A5" w:rsidRDefault="00B660CD">
      <w:pPr>
        <w:pStyle w:val="NormalWeb"/>
        <w:shd w:val="clear" w:color="auto" w:fill="FFFFFF"/>
        <w:spacing w:before="0" w:beforeAutospacing="0" w:line="360" w:lineRule="auto"/>
        <w:jc w:val="both"/>
        <w:rPr>
          <w:sz w:val="28"/>
          <w:szCs w:val="28"/>
        </w:rPr>
      </w:pPr>
      <w:r>
        <w:rPr>
          <w:sz w:val="28"/>
          <w:szCs w:val="28"/>
        </w:rPr>
        <w:t>Python 3 has 33 keywords, and Python 2 has 31. By contrast, C++ has 62, Java has 53, and Visual Basic has more than 120, though these latter examples probably vary somewhat by implementation or dialect.</w:t>
      </w:r>
    </w:p>
    <w:p w:rsidR="00E951A5" w:rsidRDefault="00B660CD">
      <w:pPr>
        <w:pStyle w:val="NormalWeb"/>
        <w:shd w:val="clear" w:color="auto" w:fill="FFFFFF"/>
        <w:spacing w:before="0" w:beforeAutospacing="0" w:line="360" w:lineRule="auto"/>
        <w:jc w:val="both"/>
        <w:rPr>
          <w:sz w:val="28"/>
          <w:szCs w:val="28"/>
        </w:rPr>
      </w:pPr>
      <w:r>
        <w:rPr>
          <w:sz w:val="28"/>
          <w:szCs w:val="28"/>
        </w:rPr>
        <w:t xml:space="preserve">Python code has a simple and clean structure that is easy to learn and easy to read. In fact, as you will see, the language definition enforces code structure that is easy to read.                                                                                                                 </w:t>
      </w:r>
    </w:p>
    <w:p w:rsidR="00E951A5" w:rsidRDefault="00B660CD">
      <w:pPr>
        <w:pStyle w:val="NormalWeb"/>
        <w:shd w:val="clear" w:color="auto" w:fill="FFFFFF"/>
        <w:spacing w:before="0" w:beforeAutospacing="0" w:line="360" w:lineRule="auto"/>
        <w:jc w:val="both"/>
        <w:rPr>
          <w:sz w:val="28"/>
          <w:szCs w:val="28"/>
        </w:rPr>
      </w:pPr>
      <w:r>
        <w:rPr>
          <w:sz w:val="28"/>
          <w:szCs w:val="28"/>
        </w:rPr>
        <w:t xml:space="preserve">But </w:t>
      </w:r>
      <w:proofErr w:type="gramStart"/>
      <w:r>
        <w:rPr>
          <w:sz w:val="28"/>
          <w:szCs w:val="28"/>
        </w:rPr>
        <w:t>It’s</w:t>
      </w:r>
      <w:proofErr w:type="gramEnd"/>
      <w:r>
        <w:rPr>
          <w:sz w:val="28"/>
          <w:szCs w:val="28"/>
        </w:rPr>
        <w:t xml:space="preserve"> Not That Simple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For all its syntactical simplicity, Python supports most constructs that would be expected in a very high-level language, including complex dynamic data types, structured and functional programming, and </w:t>
      </w:r>
      <w:hyperlink r:id="rId18" w:history="1">
        <w:r>
          <w:rPr>
            <w:rStyle w:val="Hyperlink"/>
            <w:rFonts w:eastAsia="SimSun"/>
            <w:color w:val="000000"/>
            <w:sz w:val="28"/>
            <w:szCs w:val="28"/>
          </w:rPr>
          <w:t>object-oriented programming</w:t>
        </w:r>
      </w:hyperlink>
      <w:r>
        <w:rPr>
          <w:sz w:val="28"/>
          <w:szCs w:val="28"/>
        </w:rPr>
        <w:t>.</w:t>
      </w:r>
    </w:p>
    <w:p w:rsidR="00E951A5" w:rsidRDefault="00B660CD">
      <w:pPr>
        <w:pStyle w:val="NormalWeb"/>
        <w:shd w:val="clear" w:color="auto" w:fill="FFFFFF"/>
        <w:spacing w:before="0" w:beforeAutospacing="0" w:line="360" w:lineRule="auto"/>
        <w:jc w:val="both"/>
        <w:rPr>
          <w:sz w:val="28"/>
          <w:szCs w:val="28"/>
        </w:rPr>
      </w:pPr>
      <w:r>
        <w:rPr>
          <w:sz w:val="28"/>
          <w:szCs w:val="28"/>
        </w:rPr>
        <w:t>Additionally, a very extensive library of classes and functions is available that provides capability well beyond what is built into the language, such as database manipulation or GUI programming.</w:t>
      </w:r>
    </w:p>
    <w:p w:rsidR="00E951A5" w:rsidRDefault="00B660CD">
      <w:pPr>
        <w:pStyle w:val="NormalWeb"/>
        <w:shd w:val="clear" w:color="auto" w:fill="FFFFFF"/>
        <w:spacing w:before="0" w:beforeAutospacing="0" w:line="360" w:lineRule="auto"/>
        <w:jc w:val="both"/>
        <w:rPr>
          <w:sz w:val="28"/>
          <w:szCs w:val="28"/>
        </w:rPr>
      </w:pPr>
      <w:r>
        <w:rPr>
          <w:sz w:val="28"/>
          <w:szCs w:val="28"/>
        </w:rPr>
        <w:t>Python accomplishes what many programming languages don’t: the language itself is simply designed, but it is very versatile in terms of what you can accomplish with it.</w:t>
      </w:r>
    </w:p>
    <w:p w:rsidR="00E951A5" w:rsidRDefault="00B660CD">
      <w:pPr>
        <w:pStyle w:val="Heading2"/>
        <w:shd w:val="clear" w:color="auto" w:fill="FFFFFF"/>
        <w:spacing w:line="360" w:lineRule="auto"/>
        <w:jc w:val="both"/>
        <w:rPr>
          <w:color w:val="000000"/>
          <w:sz w:val="32"/>
          <w:szCs w:val="32"/>
        </w:rPr>
      </w:pPr>
      <w:r>
        <w:rPr>
          <w:color w:val="000000"/>
          <w:sz w:val="32"/>
          <w:szCs w:val="32"/>
        </w:rPr>
        <w:lastRenderedPageBreak/>
        <w:t>Conclusion</w:t>
      </w:r>
    </w:p>
    <w:p w:rsidR="00E951A5" w:rsidRDefault="00B660CD">
      <w:pPr>
        <w:pStyle w:val="NormalWeb"/>
        <w:shd w:val="clear" w:color="auto" w:fill="FFFFFF"/>
        <w:spacing w:before="0" w:beforeAutospacing="0" w:line="360" w:lineRule="auto"/>
        <w:jc w:val="both"/>
        <w:rPr>
          <w:sz w:val="28"/>
          <w:szCs w:val="28"/>
        </w:rPr>
      </w:pPr>
      <w:r>
        <w:rPr>
          <w:sz w:val="28"/>
          <w:szCs w:val="28"/>
        </w:rPr>
        <w:t>This section gave an overview of the </w:t>
      </w:r>
      <w:r>
        <w:rPr>
          <w:rStyle w:val="Strong"/>
          <w:rFonts w:eastAsia="SimSun"/>
          <w:sz w:val="28"/>
          <w:szCs w:val="28"/>
        </w:rPr>
        <w:t>Python</w:t>
      </w:r>
      <w:r>
        <w:rPr>
          <w:sz w:val="28"/>
          <w:szCs w:val="28"/>
        </w:rPr>
        <w:t> programming language, including:</w:t>
      </w:r>
    </w:p>
    <w:p w:rsidR="00E951A5" w:rsidRDefault="00B660CD">
      <w:pPr>
        <w:widowControl/>
        <w:numPr>
          <w:ilvl w:val="0"/>
          <w:numId w:val="4"/>
        </w:numPr>
        <w:shd w:val="clear" w:color="auto" w:fill="FFFFFF"/>
        <w:autoSpaceDE/>
        <w:autoSpaceDN/>
        <w:spacing w:before="100" w:beforeAutospacing="1" w:after="100" w:afterAutospacing="1" w:line="360" w:lineRule="auto"/>
        <w:jc w:val="both"/>
        <w:rPr>
          <w:color w:val="000000"/>
          <w:sz w:val="28"/>
          <w:szCs w:val="28"/>
        </w:rPr>
      </w:pPr>
      <w:r>
        <w:rPr>
          <w:color w:val="000000"/>
          <w:sz w:val="28"/>
          <w:szCs w:val="28"/>
        </w:rPr>
        <w:t>A brief history of the development of Python</w:t>
      </w:r>
    </w:p>
    <w:p w:rsidR="00E951A5" w:rsidRDefault="00B660CD">
      <w:pPr>
        <w:widowControl/>
        <w:numPr>
          <w:ilvl w:val="0"/>
          <w:numId w:val="4"/>
        </w:numPr>
        <w:shd w:val="clear" w:color="auto" w:fill="FFFFFF"/>
        <w:autoSpaceDE/>
        <w:autoSpaceDN/>
        <w:spacing w:before="100" w:beforeAutospacing="1" w:after="100" w:afterAutospacing="1" w:line="360" w:lineRule="auto"/>
        <w:jc w:val="both"/>
        <w:rPr>
          <w:color w:val="000000"/>
          <w:sz w:val="28"/>
          <w:szCs w:val="28"/>
        </w:rPr>
      </w:pPr>
      <w:r>
        <w:rPr>
          <w:color w:val="000000"/>
          <w:sz w:val="28"/>
          <w:szCs w:val="28"/>
        </w:rPr>
        <w:t>Some reasons why you might select Python as your language of choice</w:t>
      </w:r>
    </w:p>
    <w:p w:rsidR="00E951A5" w:rsidRDefault="00B660CD">
      <w:pPr>
        <w:pStyle w:val="NormalWeb"/>
        <w:shd w:val="clear" w:color="auto" w:fill="FFFFFF"/>
        <w:spacing w:before="0" w:beforeAutospacing="0" w:line="360" w:lineRule="auto"/>
        <w:jc w:val="both"/>
        <w:rPr>
          <w:sz w:val="28"/>
          <w:szCs w:val="28"/>
        </w:rPr>
      </w:pPr>
      <w:r>
        <w:rPr>
          <w:sz w:val="28"/>
          <w:szCs w:val="28"/>
        </w:rPr>
        <w:t>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w:t>
      </w:r>
    </w:p>
    <w:p w:rsidR="00E951A5" w:rsidRDefault="00B660CD">
      <w:pPr>
        <w:pStyle w:val="NormalWeb"/>
        <w:shd w:val="clear" w:color="auto" w:fill="FFFFFF"/>
        <w:spacing w:before="120" w:beforeAutospacing="0" w:after="120" w:afterAutospacing="0" w:line="360" w:lineRule="auto"/>
        <w:jc w:val="both"/>
        <w:rPr>
          <w:sz w:val="28"/>
          <w:szCs w:val="28"/>
        </w:rPr>
      </w:pPr>
      <w:r>
        <w:rPr>
          <w:b/>
          <w:bCs/>
          <w:sz w:val="28"/>
          <w:szCs w:val="28"/>
        </w:rPr>
        <w:t>Python</w:t>
      </w:r>
      <w:r>
        <w:rPr>
          <w:sz w:val="28"/>
          <w:szCs w:val="28"/>
        </w:rPr>
        <w:t> is an </w:t>
      </w:r>
      <w:hyperlink r:id="rId19" w:tooltip="Open source" w:history="1">
        <w:r>
          <w:rPr>
            <w:rStyle w:val="Hyperlink"/>
            <w:color w:val="000000"/>
            <w:sz w:val="28"/>
            <w:szCs w:val="28"/>
          </w:rPr>
          <w:t>open source</w:t>
        </w:r>
      </w:hyperlink>
      <w:r>
        <w:rPr>
          <w:sz w:val="28"/>
          <w:szCs w:val="28"/>
        </w:rPr>
        <w:t> </w:t>
      </w:r>
      <w:hyperlink r:id="rId20" w:tooltip="Programming language" w:history="1">
        <w:r>
          <w:rPr>
            <w:rStyle w:val="Hyperlink"/>
            <w:color w:val="000000"/>
            <w:sz w:val="28"/>
            <w:szCs w:val="28"/>
          </w:rPr>
          <w:t>programming language</w:t>
        </w:r>
      </w:hyperlink>
      <w:r>
        <w:rPr>
          <w:sz w:val="28"/>
          <w:szCs w:val="28"/>
        </w:rPr>
        <w:t> that was made to be easy-to-read and powerful. A </w:t>
      </w:r>
      <w:hyperlink r:id="rId21" w:tooltip="Netherlands" w:history="1">
        <w:r>
          <w:rPr>
            <w:rStyle w:val="Hyperlink"/>
            <w:color w:val="000000"/>
            <w:sz w:val="28"/>
            <w:szCs w:val="28"/>
          </w:rPr>
          <w:t>Dutch</w:t>
        </w:r>
      </w:hyperlink>
      <w:r>
        <w:rPr>
          <w:sz w:val="28"/>
          <w:szCs w:val="28"/>
        </w:rPr>
        <w:t> programmer named </w:t>
      </w:r>
      <w:hyperlink r:id="rId22" w:tooltip="Guido van Rossum" w:history="1">
        <w:r>
          <w:rPr>
            <w:rStyle w:val="Hyperlink"/>
            <w:color w:val="000000"/>
            <w:sz w:val="28"/>
            <w:szCs w:val="28"/>
          </w:rPr>
          <w:t xml:space="preserve">Guido van </w:t>
        </w:r>
        <w:proofErr w:type="spellStart"/>
        <w:r>
          <w:rPr>
            <w:rStyle w:val="Hyperlink"/>
            <w:color w:val="000000"/>
            <w:sz w:val="28"/>
            <w:szCs w:val="28"/>
          </w:rPr>
          <w:t>Rossum</w:t>
        </w:r>
        <w:proofErr w:type="spellEnd"/>
      </w:hyperlink>
      <w:r>
        <w:rPr>
          <w:sz w:val="28"/>
          <w:szCs w:val="28"/>
        </w:rPr>
        <w:t> made Python in 1991. He named it after the television show </w:t>
      </w:r>
      <w:hyperlink r:id="rId23" w:tooltip="Monty Python's Flying Circus" w:history="1">
        <w:r>
          <w:rPr>
            <w:rStyle w:val="Hyperlink"/>
            <w:color w:val="000000"/>
            <w:sz w:val="28"/>
            <w:szCs w:val="28"/>
          </w:rPr>
          <w:t>Monty Python's Flying Circus</w:t>
        </w:r>
      </w:hyperlink>
      <w:r>
        <w:rPr>
          <w:sz w:val="28"/>
          <w:szCs w:val="28"/>
        </w:rPr>
        <w:t>. Many Python examples and tutorials include jokes from the show.</w:t>
      </w:r>
    </w:p>
    <w:p w:rsidR="00E951A5" w:rsidRDefault="00B660CD">
      <w:pPr>
        <w:pStyle w:val="NormalWeb"/>
        <w:shd w:val="clear" w:color="auto" w:fill="FFFFFF"/>
        <w:spacing w:before="120" w:beforeAutospacing="0" w:after="120" w:afterAutospacing="0" w:line="360" w:lineRule="auto"/>
        <w:jc w:val="both"/>
        <w:rPr>
          <w:sz w:val="28"/>
          <w:szCs w:val="28"/>
        </w:rPr>
      </w:pPr>
      <w:r>
        <w:rPr>
          <w:sz w:val="28"/>
          <w:szCs w:val="28"/>
        </w:rPr>
        <w:t>Python is an interpreted language. Interpreted languages do not need to be </w:t>
      </w:r>
      <w:hyperlink r:id="rId24" w:tooltip="Compiled language" w:history="1">
        <w:r>
          <w:rPr>
            <w:rStyle w:val="Hyperlink"/>
            <w:color w:val="000000"/>
            <w:sz w:val="28"/>
            <w:szCs w:val="28"/>
          </w:rPr>
          <w:t>compiled</w:t>
        </w:r>
      </w:hyperlink>
      <w:r>
        <w:rPr>
          <w:sz w:val="28"/>
          <w:szCs w:val="28"/>
        </w:rPr>
        <w:t> to run. A program called an </w:t>
      </w:r>
      <w:hyperlink r:id="rId25" w:tooltip="Interpreter (computing)" w:history="1">
        <w:r>
          <w:rPr>
            <w:rStyle w:val="Hyperlink"/>
            <w:color w:val="000000"/>
            <w:sz w:val="28"/>
            <w:szCs w:val="28"/>
          </w:rPr>
          <w:t>interpreter</w:t>
        </w:r>
      </w:hyperlink>
      <w:r>
        <w:rPr>
          <w:sz w:val="28"/>
          <w:szCs w:val="28"/>
        </w:rPr>
        <w:t> runs Python code on almost any kind of computer. This means that a programmer can change the code and quickly see the results. This also means Python is slower than a compiled language like </w:t>
      </w:r>
      <w:hyperlink r:id="rId26" w:tooltip="C (programming language)" w:history="1">
        <w:r>
          <w:rPr>
            <w:rStyle w:val="Hyperlink"/>
            <w:color w:val="000000"/>
            <w:sz w:val="28"/>
            <w:szCs w:val="28"/>
          </w:rPr>
          <w:t>C</w:t>
        </w:r>
      </w:hyperlink>
      <w:r>
        <w:rPr>
          <w:sz w:val="28"/>
          <w:szCs w:val="28"/>
        </w:rPr>
        <w:t>, because it is not running </w:t>
      </w:r>
      <w:hyperlink r:id="rId27" w:tooltip="Machine code" w:history="1">
        <w:r>
          <w:rPr>
            <w:rStyle w:val="Hyperlink"/>
            <w:color w:val="000000"/>
            <w:sz w:val="28"/>
            <w:szCs w:val="28"/>
          </w:rPr>
          <w:t>machine code</w:t>
        </w:r>
      </w:hyperlink>
      <w:r>
        <w:rPr>
          <w:sz w:val="28"/>
          <w:szCs w:val="28"/>
        </w:rPr>
        <w:t> directly.</w:t>
      </w:r>
    </w:p>
    <w:p w:rsidR="00E951A5" w:rsidRDefault="00B660CD">
      <w:pPr>
        <w:pStyle w:val="NormalWeb"/>
        <w:shd w:val="clear" w:color="auto" w:fill="FFFFFF"/>
        <w:spacing w:before="120" w:beforeAutospacing="0" w:after="120" w:afterAutospacing="0" w:line="360" w:lineRule="auto"/>
        <w:jc w:val="both"/>
        <w:rPr>
          <w:sz w:val="28"/>
          <w:szCs w:val="28"/>
        </w:rPr>
      </w:pPr>
      <w:r>
        <w:rPr>
          <w:sz w:val="28"/>
          <w:szCs w:val="28"/>
        </w:rPr>
        <w:t>Python is a good programming language for beginners. It is a high-level language, which means a programmer can focus on what to do instead of how to do it. Writing programs in Python takes less time than in some other languages.</w:t>
      </w:r>
    </w:p>
    <w:p w:rsidR="00E951A5" w:rsidRDefault="00B660CD">
      <w:pPr>
        <w:pStyle w:val="NormalWeb"/>
        <w:shd w:val="clear" w:color="auto" w:fill="FFFFFF"/>
        <w:spacing w:before="120" w:beforeAutospacing="0" w:after="120" w:afterAutospacing="0" w:line="360" w:lineRule="auto"/>
        <w:jc w:val="both"/>
        <w:rPr>
          <w:sz w:val="28"/>
          <w:szCs w:val="28"/>
        </w:rPr>
      </w:pPr>
      <w:r>
        <w:rPr>
          <w:sz w:val="28"/>
          <w:szCs w:val="28"/>
        </w:rPr>
        <w:t>Python drew inspiration from other programming languages like C, </w:t>
      </w:r>
      <w:hyperlink r:id="rId28" w:tooltip="C++" w:history="1">
        <w:r>
          <w:rPr>
            <w:rStyle w:val="Hyperlink"/>
            <w:color w:val="000000"/>
            <w:sz w:val="28"/>
            <w:szCs w:val="28"/>
          </w:rPr>
          <w:t>C++</w:t>
        </w:r>
      </w:hyperlink>
      <w:r>
        <w:rPr>
          <w:sz w:val="28"/>
          <w:szCs w:val="28"/>
        </w:rPr>
        <w:t>, </w:t>
      </w:r>
      <w:hyperlink r:id="rId29" w:tooltip="Java (programming language)" w:history="1">
        <w:r>
          <w:rPr>
            <w:rStyle w:val="Hyperlink"/>
            <w:color w:val="000000"/>
            <w:sz w:val="28"/>
            <w:szCs w:val="28"/>
          </w:rPr>
          <w:t>Java</w:t>
        </w:r>
      </w:hyperlink>
      <w:r>
        <w:rPr>
          <w:sz w:val="28"/>
          <w:szCs w:val="28"/>
        </w:rPr>
        <w:t>, </w:t>
      </w:r>
      <w:hyperlink r:id="rId30" w:tooltip="Perl" w:history="1">
        <w:r>
          <w:rPr>
            <w:rStyle w:val="Hyperlink"/>
            <w:color w:val="000000"/>
            <w:sz w:val="28"/>
            <w:szCs w:val="28"/>
          </w:rPr>
          <w:t>Perl</w:t>
        </w:r>
      </w:hyperlink>
      <w:r>
        <w:rPr>
          <w:sz w:val="28"/>
          <w:szCs w:val="28"/>
        </w:rPr>
        <w:t>, and </w:t>
      </w:r>
      <w:hyperlink r:id="rId31" w:tooltip="LISP" w:history="1">
        <w:r>
          <w:rPr>
            <w:rStyle w:val="Hyperlink"/>
            <w:color w:val="000000"/>
            <w:sz w:val="28"/>
            <w:szCs w:val="28"/>
          </w:rPr>
          <w:t>Lisp</w:t>
        </w:r>
      </w:hyperlink>
      <w:r>
        <w:rPr>
          <w:sz w:val="28"/>
          <w:szCs w:val="28"/>
        </w:rPr>
        <w:t>.</w:t>
      </w:r>
    </w:p>
    <w:p w:rsidR="00E951A5" w:rsidRDefault="00B660CD">
      <w:pPr>
        <w:pStyle w:val="NormalWeb"/>
        <w:shd w:val="clear" w:color="auto" w:fill="FFFFFF"/>
        <w:spacing w:before="120" w:beforeAutospacing="0" w:after="120" w:afterAutospacing="0" w:line="360" w:lineRule="auto"/>
        <w:jc w:val="both"/>
        <w:rPr>
          <w:sz w:val="28"/>
          <w:szCs w:val="28"/>
        </w:rPr>
      </w:pPr>
      <w:r>
        <w:rPr>
          <w:sz w:val="28"/>
          <w:szCs w:val="28"/>
        </w:rPr>
        <w:lastRenderedPageBreak/>
        <w:t>Python has a very easy-to-read syntax. Some of Python's syntax comes from C, because that is the language that Python was written in. But Python uses whitespace to delimit code: spaces or tabs are used to organize code into groups. This is different from C. In C, there is a </w:t>
      </w:r>
      <w:hyperlink r:id="rId32" w:tooltip="Semicolon" w:history="1">
        <w:r>
          <w:rPr>
            <w:rStyle w:val="Hyperlink"/>
            <w:color w:val="000000"/>
            <w:sz w:val="28"/>
            <w:szCs w:val="28"/>
          </w:rPr>
          <w:t>semicolon</w:t>
        </w:r>
      </w:hyperlink>
      <w:r>
        <w:rPr>
          <w:sz w:val="28"/>
          <w:szCs w:val="28"/>
        </w:rPr>
        <w:t> at the end of each line and curly braces ({}) are used to group code. Using whitespace to delimit code makes Python a very easy-to-read language.</w:t>
      </w:r>
    </w:p>
    <w:p w:rsidR="00E951A5" w:rsidRDefault="00B660CD">
      <w:pPr>
        <w:pStyle w:val="NormalWeb"/>
        <w:shd w:val="clear" w:color="auto" w:fill="FFFFFF"/>
        <w:spacing w:before="120" w:beforeAutospacing="0" w:after="120" w:afterAutospacing="0" w:line="360" w:lineRule="auto"/>
        <w:jc w:val="both"/>
        <w:rPr>
          <w:b/>
          <w:sz w:val="28"/>
          <w:szCs w:val="28"/>
        </w:rPr>
      </w:pPr>
      <w:r>
        <w:rPr>
          <w:b/>
          <w:sz w:val="28"/>
          <w:szCs w:val="28"/>
        </w:rPr>
        <w:t xml:space="preserve">Python use [change / change source] </w:t>
      </w:r>
    </w:p>
    <w:p w:rsidR="00E951A5" w:rsidRDefault="00B660CD">
      <w:pPr>
        <w:pStyle w:val="NormalWeb"/>
        <w:shd w:val="clear" w:color="auto" w:fill="FFFFFF"/>
        <w:spacing w:before="120" w:beforeAutospacing="0" w:after="120" w:afterAutospacing="0"/>
        <w:jc w:val="both"/>
        <w:rPr>
          <w:sz w:val="28"/>
          <w:szCs w:val="28"/>
        </w:rPr>
      </w:pPr>
      <w:r>
        <w:rPr>
          <w:sz w:val="28"/>
          <w:szCs w:val="28"/>
        </w:rPr>
        <w:t>Python is used by hundreds of thousands of programmers and is used in many</w:t>
      </w:r>
    </w:p>
    <w:p w:rsidR="00E951A5" w:rsidRDefault="00B660CD">
      <w:pPr>
        <w:pStyle w:val="NormalWeb"/>
        <w:shd w:val="clear" w:color="auto" w:fill="FFFFFF"/>
        <w:spacing w:before="120" w:beforeAutospacing="0" w:after="120" w:afterAutospacing="0" w:line="360" w:lineRule="auto"/>
        <w:jc w:val="both"/>
        <w:rPr>
          <w:sz w:val="28"/>
          <w:szCs w:val="28"/>
        </w:rPr>
      </w:pPr>
      <w:proofErr w:type="gramStart"/>
      <w:r>
        <w:rPr>
          <w:sz w:val="28"/>
          <w:szCs w:val="28"/>
        </w:rPr>
        <w:t>places</w:t>
      </w:r>
      <w:proofErr w:type="gramEnd"/>
      <w:r>
        <w:rPr>
          <w:sz w:val="28"/>
          <w:szCs w:val="28"/>
        </w:rPr>
        <w:t>. Sometimes only Python code is used for a program, but most of the time it is used to do simple jobs while another programming language is used to do more complicated tasks.</w:t>
      </w:r>
    </w:p>
    <w:p w:rsidR="00E951A5" w:rsidRDefault="00B660CD">
      <w:pPr>
        <w:pStyle w:val="NormalWeb"/>
        <w:shd w:val="clear" w:color="auto" w:fill="FFFFFF"/>
        <w:spacing w:before="120" w:beforeAutospacing="0" w:after="120" w:afterAutospacing="0" w:line="360" w:lineRule="auto"/>
        <w:jc w:val="both"/>
        <w:rPr>
          <w:sz w:val="28"/>
          <w:szCs w:val="28"/>
        </w:rPr>
      </w:pPr>
      <w:r>
        <w:rPr>
          <w:sz w:val="28"/>
          <w:szCs w:val="28"/>
        </w:rPr>
        <w:t>Its </w:t>
      </w:r>
      <w:hyperlink r:id="rId33" w:tooltip="Standard library (not yet started)" w:history="1">
        <w:r>
          <w:rPr>
            <w:rStyle w:val="Hyperlink"/>
            <w:color w:val="000000"/>
            <w:sz w:val="28"/>
            <w:szCs w:val="28"/>
          </w:rPr>
          <w:t>standard library</w:t>
        </w:r>
      </w:hyperlink>
      <w:r>
        <w:rPr>
          <w:sz w:val="28"/>
          <w:szCs w:val="28"/>
        </w:rPr>
        <w:t> is made up of many </w:t>
      </w:r>
      <w:hyperlink r:id="rId34" w:tooltip="Computable function" w:history="1">
        <w:r>
          <w:rPr>
            <w:rStyle w:val="Hyperlink"/>
            <w:color w:val="000000"/>
            <w:sz w:val="28"/>
            <w:szCs w:val="28"/>
          </w:rPr>
          <w:t>functions</w:t>
        </w:r>
      </w:hyperlink>
      <w:r>
        <w:rPr>
          <w:sz w:val="28"/>
          <w:szCs w:val="28"/>
        </w:rPr>
        <w:t> that come with Python when it is installed. On the </w:t>
      </w:r>
      <w:hyperlink r:id="rId35" w:tooltip="Internet" w:history="1">
        <w:r>
          <w:rPr>
            <w:rStyle w:val="Hyperlink"/>
            <w:color w:val="000000"/>
            <w:sz w:val="28"/>
            <w:szCs w:val="28"/>
          </w:rPr>
          <w:t>Internet</w:t>
        </w:r>
      </w:hyperlink>
      <w:r>
        <w:rPr>
          <w:sz w:val="28"/>
          <w:szCs w:val="28"/>
        </w:rPr>
        <w:t> there are many other </w:t>
      </w:r>
      <w:hyperlink r:id="rId36" w:tooltip="Library (computing) (not yet started)" w:history="1">
        <w:r>
          <w:rPr>
            <w:rStyle w:val="Hyperlink"/>
            <w:color w:val="000000"/>
            <w:sz w:val="28"/>
            <w:szCs w:val="28"/>
          </w:rPr>
          <w:t>libraries</w:t>
        </w:r>
      </w:hyperlink>
      <w:r>
        <w:rPr>
          <w:sz w:val="28"/>
          <w:szCs w:val="28"/>
        </w:rPr>
        <w:t> available that make it possible for the Python language to do more things. These libraries make it a powerful language; it can do many different things.</w:t>
      </w:r>
    </w:p>
    <w:p w:rsidR="00E951A5" w:rsidRDefault="00B660CD">
      <w:pPr>
        <w:pStyle w:val="NormalWeb"/>
        <w:shd w:val="clear" w:color="auto" w:fill="FFFFFF"/>
        <w:spacing w:before="120" w:beforeAutospacing="0" w:after="120" w:afterAutospacing="0" w:line="360" w:lineRule="auto"/>
        <w:jc w:val="both"/>
        <w:rPr>
          <w:sz w:val="28"/>
          <w:szCs w:val="28"/>
        </w:rPr>
      </w:pPr>
      <w:r>
        <w:rPr>
          <w:sz w:val="28"/>
          <w:szCs w:val="28"/>
        </w:rPr>
        <w:t>Some things that Python is often used for are:</w:t>
      </w:r>
    </w:p>
    <w:p w:rsidR="00E951A5" w:rsidRDefault="00B660CD">
      <w:pPr>
        <w:widowControl/>
        <w:numPr>
          <w:ilvl w:val="0"/>
          <w:numId w:val="5"/>
        </w:numPr>
        <w:shd w:val="clear" w:color="auto" w:fill="FFFFFF"/>
        <w:autoSpaceDE/>
        <w:autoSpaceDN/>
        <w:spacing w:before="100" w:beforeAutospacing="1" w:after="24" w:line="360" w:lineRule="auto"/>
        <w:ind w:left="384"/>
        <w:jc w:val="both"/>
        <w:rPr>
          <w:color w:val="000000"/>
          <w:sz w:val="28"/>
          <w:szCs w:val="28"/>
        </w:rPr>
      </w:pPr>
      <w:r>
        <w:rPr>
          <w:color w:val="000000"/>
          <w:sz w:val="28"/>
          <w:szCs w:val="28"/>
        </w:rPr>
        <w:t>Web development</w:t>
      </w:r>
    </w:p>
    <w:p w:rsidR="00E951A5" w:rsidRDefault="00B660CD">
      <w:pPr>
        <w:widowControl/>
        <w:numPr>
          <w:ilvl w:val="0"/>
          <w:numId w:val="5"/>
        </w:numPr>
        <w:shd w:val="clear" w:color="auto" w:fill="FFFFFF"/>
        <w:autoSpaceDE/>
        <w:autoSpaceDN/>
        <w:spacing w:before="100" w:beforeAutospacing="1" w:after="24" w:line="360" w:lineRule="auto"/>
        <w:ind w:left="384"/>
        <w:jc w:val="both"/>
        <w:rPr>
          <w:color w:val="000000"/>
          <w:sz w:val="28"/>
          <w:szCs w:val="28"/>
        </w:rPr>
      </w:pPr>
      <w:r>
        <w:rPr>
          <w:color w:val="000000"/>
          <w:sz w:val="28"/>
          <w:szCs w:val="28"/>
        </w:rPr>
        <w:t>Scientific programming</w:t>
      </w:r>
    </w:p>
    <w:p w:rsidR="00E951A5" w:rsidRDefault="00B660CD">
      <w:pPr>
        <w:widowControl/>
        <w:numPr>
          <w:ilvl w:val="0"/>
          <w:numId w:val="5"/>
        </w:numPr>
        <w:shd w:val="clear" w:color="auto" w:fill="FFFFFF"/>
        <w:autoSpaceDE/>
        <w:autoSpaceDN/>
        <w:spacing w:before="100" w:beforeAutospacing="1" w:after="24" w:line="360" w:lineRule="auto"/>
        <w:ind w:left="384"/>
        <w:jc w:val="both"/>
        <w:rPr>
          <w:color w:val="000000"/>
          <w:sz w:val="28"/>
          <w:szCs w:val="28"/>
        </w:rPr>
      </w:pPr>
      <w:r>
        <w:rPr>
          <w:color w:val="000000"/>
          <w:sz w:val="28"/>
          <w:szCs w:val="28"/>
        </w:rPr>
        <w:t>Desktop </w:t>
      </w:r>
      <w:hyperlink r:id="rId37" w:tooltip="GUI" w:history="1">
        <w:r>
          <w:rPr>
            <w:rStyle w:val="Hyperlink"/>
            <w:color w:val="000000"/>
            <w:sz w:val="28"/>
            <w:szCs w:val="28"/>
          </w:rPr>
          <w:t>GUIs</w:t>
        </w:r>
      </w:hyperlink>
    </w:p>
    <w:p w:rsidR="00E951A5" w:rsidRDefault="00B660CD">
      <w:pPr>
        <w:widowControl/>
        <w:numPr>
          <w:ilvl w:val="0"/>
          <w:numId w:val="5"/>
        </w:numPr>
        <w:shd w:val="clear" w:color="auto" w:fill="FFFFFF"/>
        <w:autoSpaceDE/>
        <w:autoSpaceDN/>
        <w:spacing w:before="100" w:beforeAutospacing="1" w:after="24" w:line="360" w:lineRule="auto"/>
        <w:ind w:left="384"/>
        <w:jc w:val="both"/>
        <w:rPr>
          <w:color w:val="000000"/>
          <w:sz w:val="28"/>
          <w:szCs w:val="28"/>
        </w:rPr>
      </w:pPr>
      <w:r>
        <w:rPr>
          <w:color w:val="000000"/>
          <w:sz w:val="28"/>
          <w:szCs w:val="28"/>
        </w:rPr>
        <w:t>Network programming</w:t>
      </w:r>
    </w:p>
    <w:p w:rsidR="00E951A5" w:rsidRDefault="00F92458">
      <w:pPr>
        <w:widowControl/>
        <w:numPr>
          <w:ilvl w:val="0"/>
          <w:numId w:val="5"/>
        </w:numPr>
        <w:shd w:val="clear" w:color="auto" w:fill="FFFFFF"/>
        <w:autoSpaceDE/>
        <w:autoSpaceDN/>
        <w:spacing w:before="100" w:beforeAutospacing="1" w:after="24" w:line="360" w:lineRule="auto"/>
        <w:ind w:left="384"/>
        <w:jc w:val="both"/>
        <w:rPr>
          <w:color w:val="000000"/>
          <w:sz w:val="28"/>
          <w:szCs w:val="28"/>
        </w:rPr>
      </w:pPr>
      <w:hyperlink r:id="rId38" w:tooltip="Video game" w:history="1">
        <w:r w:rsidR="00B660CD">
          <w:rPr>
            <w:rStyle w:val="Hyperlink"/>
            <w:color w:val="000000"/>
            <w:sz w:val="28"/>
            <w:szCs w:val="28"/>
          </w:rPr>
          <w:t>Game</w:t>
        </w:r>
      </w:hyperlink>
      <w:r w:rsidR="00B660CD">
        <w:rPr>
          <w:color w:val="000000"/>
          <w:sz w:val="28"/>
          <w:szCs w:val="28"/>
        </w:rPr>
        <w:t> programming</w:t>
      </w: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b/>
          <w:sz w:val="28"/>
          <w:szCs w:val="28"/>
        </w:rPr>
      </w:pPr>
    </w:p>
    <w:p w:rsidR="00E951A5" w:rsidRDefault="00E951A5">
      <w:pPr>
        <w:spacing w:line="360" w:lineRule="auto"/>
        <w:jc w:val="both"/>
        <w:rPr>
          <w:b/>
          <w:sz w:val="28"/>
          <w:szCs w:val="28"/>
        </w:rPr>
      </w:pPr>
    </w:p>
    <w:p w:rsidR="00E951A5" w:rsidRDefault="00B660CD">
      <w:pPr>
        <w:spacing w:line="360" w:lineRule="auto"/>
        <w:ind w:left="2160" w:firstLine="720"/>
        <w:jc w:val="both"/>
        <w:rPr>
          <w:b/>
          <w:sz w:val="36"/>
          <w:szCs w:val="36"/>
          <w:u w:val="single"/>
        </w:rPr>
      </w:pPr>
      <w:r>
        <w:rPr>
          <w:b/>
          <w:sz w:val="36"/>
          <w:szCs w:val="36"/>
          <w:u w:val="single"/>
        </w:rPr>
        <w:lastRenderedPageBreak/>
        <w:t>3. SYSTEM ANALYSIS</w:t>
      </w:r>
    </w:p>
    <w:p w:rsidR="00E951A5" w:rsidRDefault="00B660CD">
      <w:pPr>
        <w:spacing w:line="360" w:lineRule="auto"/>
        <w:jc w:val="both"/>
        <w:rPr>
          <w:b/>
          <w:sz w:val="28"/>
          <w:szCs w:val="28"/>
        </w:rPr>
      </w:pPr>
      <w:r>
        <w:rPr>
          <w:b/>
          <w:sz w:val="28"/>
          <w:szCs w:val="28"/>
        </w:rPr>
        <w:t>3.1 EXISTING SYSTEM:</w:t>
      </w:r>
    </w:p>
    <w:p w:rsidR="00E951A5" w:rsidRPr="00F667FF" w:rsidRDefault="00B660CD">
      <w:pPr>
        <w:spacing w:line="360" w:lineRule="auto"/>
        <w:jc w:val="both"/>
        <w:rPr>
          <w:b/>
          <w:sz w:val="24"/>
          <w:szCs w:val="24"/>
        </w:rPr>
      </w:pPr>
      <w:r w:rsidRPr="00F667FF">
        <w:rPr>
          <w:b/>
          <w:sz w:val="24"/>
          <w:szCs w:val="24"/>
        </w:rPr>
        <w:t xml:space="preserve">In existing system user use to  search by using keyboard </w:t>
      </w:r>
      <w:proofErr w:type="spellStart"/>
      <w:r w:rsidRPr="00F667FF">
        <w:rPr>
          <w:b/>
          <w:sz w:val="24"/>
          <w:szCs w:val="24"/>
        </w:rPr>
        <w:t>typing.it</w:t>
      </w:r>
      <w:proofErr w:type="spellEnd"/>
      <w:r w:rsidRPr="00F667FF">
        <w:rPr>
          <w:b/>
          <w:sz w:val="24"/>
          <w:szCs w:val="24"/>
        </w:rPr>
        <w:t xml:space="preserve"> takes lot of times to </w:t>
      </w:r>
      <w:proofErr w:type="spellStart"/>
      <w:r w:rsidRPr="00F667FF">
        <w:rPr>
          <w:b/>
          <w:sz w:val="24"/>
          <w:szCs w:val="24"/>
        </w:rPr>
        <w:t>search.</w:t>
      </w:r>
      <w:r w:rsidRPr="00F667FF">
        <w:rPr>
          <w:rFonts w:eastAsia="SimSun"/>
          <w:sz w:val="24"/>
          <w:szCs w:val="24"/>
        </w:rPr>
        <w:t>In</w:t>
      </w:r>
      <w:proofErr w:type="spellEnd"/>
      <w:r w:rsidRPr="00F667FF">
        <w:rPr>
          <w:rFonts w:eastAsia="SimSun"/>
          <w:sz w:val="24"/>
          <w:szCs w:val="24"/>
        </w:rPr>
        <w:t xml:space="preserve"> recent times only in the Voice Assistants we can experience the major changes, the way user interacts and the experience of user. We are already using them for many tasks like switching on/off lights, playing music through streaming apps like </w:t>
      </w:r>
      <w:proofErr w:type="spellStart"/>
      <w:r w:rsidRPr="00F667FF">
        <w:rPr>
          <w:rFonts w:eastAsia="SimSun"/>
          <w:sz w:val="24"/>
          <w:szCs w:val="24"/>
        </w:rPr>
        <w:t>Wynk</w:t>
      </w:r>
      <w:proofErr w:type="spellEnd"/>
      <w:r w:rsidRPr="00F667FF">
        <w:rPr>
          <w:rFonts w:eastAsia="SimSun"/>
          <w:sz w:val="24"/>
          <w:szCs w:val="24"/>
        </w:rPr>
        <w:t xml:space="preserve"> Music, </w:t>
      </w:r>
      <w:proofErr w:type="spellStart"/>
      <w:r w:rsidRPr="00F667FF">
        <w:rPr>
          <w:rFonts w:eastAsia="SimSun"/>
          <w:sz w:val="24"/>
          <w:szCs w:val="24"/>
        </w:rPr>
        <w:t>Spotify</w:t>
      </w:r>
      <w:proofErr w:type="spellEnd"/>
      <w:r w:rsidRPr="00F667FF">
        <w:rPr>
          <w:rFonts w:eastAsia="SimSun"/>
          <w:sz w:val="24"/>
          <w:szCs w:val="24"/>
        </w:rPr>
        <w:t xml:space="preserve"> etc., This is the new method of interacting with the technical devices makes lexical communication as a new ally to this technology</w:t>
      </w:r>
    </w:p>
    <w:p w:rsidR="00E951A5" w:rsidRPr="00F667FF" w:rsidRDefault="00B660CD">
      <w:pPr>
        <w:spacing w:line="360" w:lineRule="auto"/>
        <w:jc w:val="both"/>
        <w:rPr>
          <w:b/>
          <w:sz w:val="24"/>
          <w:szCs w:val="24"/>
        </w:rPr>
      </w:pPr>
      <w:r w:rsidRPr="00F667FF">
        <w:rPr>
          <w:b/>
          <w:sz w:val="24"/>
          <w:szCs w:val="24"/>
        </w:rPr>
        <w:t>3.2 PROPOSED SYSTEM:</w:t>
      </w:r>
    </w:p>
    <w:p w:rsidR="00E951A5" w:rsidRPr="00F667FF" w:rsidRDefault="00B660CD">
      <w:pPr>
        <w:spacing w:line="360" w:lineRule="auto"/>
        <w:jc w:val="both"/>
        <w:rPr>
          <w:b/>
          <w:sz w:val="24"/>
          <w:szCs w:val="24"/>
        </w:rPr>
      </w:pPr>
      <w:r w:rsidRPr="00F667FF">
        <w:rPr>
          <w:rFonts w:eastAsia="SimSun"/>
          <w:sz w:val="24"/>
          <w:szCs w:val="24"/>
        </w:rPr>
        <w:t>The project will give a fair knowledge about the intelligent assistant which is capable of understanding the commands given by the user. Our assistant can easily understand the commands given by the user through vocal media and responds as required. Our assistant performs the most frequently asked requests from the user and makes their task easier. Our voice assistant listens to the command given by the user through the microphone. After listening it will says ‘speaking’and displays what the user said and acts accordingly.</w:t>
      </w:r>
    </w:p>
    <w:p w:rsidR="00E951A5" w:rsidRDefault="00E951A5">
      <w:pPr>
        <w:pStyle w:val="BodyTextIndent3"/>
        <w:spacing w:line="360" w:lineRule="auto"/>
        <w:ind w:left="1440" w:firstLine="720"/>
        <w:jc w:val="both"/>
        <w:rPr>
          <w:b/>
          <w:bCs/>
          <w:sz w:val="36"/>
          <w:szCs w:val="36"/>
          <w:u w:val="single"/>
        </w:rPr>
      </w:pPr>
    </w:p>
    <w:p w:rsidR="00E951A5" w:rsidRDefault="00E951A5">
      <w:pPr>
        <w:pStyle w:val="BodyTextIndent3"/>
        <w:spacing w:line="360" w:lineRule="auto"/>
        <w:ind w:left="0"/>
        <w:jc w:val="both"/>
        <w:rPr>
          <w:b/>
          <w:bCs/>
          <w:sz w:val="36"/>
          <w:szCs w:val="36"/>
          <w:u w:val="single"/>
        </w:rPr>
      </w:pPr>
    </w:p>
    <w:p w:rsidR="00E951A5" w:rsidRDefault="00B660CD">
      <w:pPr>
        <w:pStyle w:val="BodyTextIndent3"/>
        <w:spacing w:line="360" w:lineRule="auto"/>
        <w:ind w:left="1440" w:firstLine="720"/>
        <w:jc w:val="both"/>
        <w:rPr>
          <w:b/>
          <w:bCs/>
          <w:sz w:val="36"/>
          <w:szCs w:val="36"/>
          <w:u w:val="single"/>
        </w:rPr>
      </w:pPr>
      <w:r>
        <w:rPr>
          <w:b/>
          <w:bCs/>
          <w:sz w:val="36"/>
          <w:szCs w:val="36"/>
          <w:u w:val="single"/>
        </w:rPr>
        <w:t>4. FEASIBILITY STUDY</w:t>
      </w:r>
    </w:p>
    <w:p w:rsidR="00E951A5" w:rsidRDefault="00B660CD">
      <w:pPr>
        <w:pStyle w:val="BodyTextIndent"/>
        <w:spacing w:line="360" w:lineRule="auto"/>
        <w:ind w:left="0"/>
        <w:jc w:val="both"/>
        <w:rPr>
          <w:sz w:val="28"/>
          <w:szCs w:val="28"/>
        </w:rPr>
      </w:pPr>
      <w:r>
        <w:rPr>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E951A5" w:rsidRDefault="00B660CD">
      <w:pPr>
        <w:spacing w:line="360" w:lineRule="auto"/>
        <w:jc w:val="both"/>
        <w:rPr>
          <w:color w:val="000000"/>
          <w:sz w:val="28"/>
          <w:szCs w:val="28"/>
        </w:rPr>
      </w:pPr>
      <w:r>
        <w:rPr>
          <w:sz w:val="28"/>
          <w:szCs w:val="28"/>
        </w:rPr>
        <w:t>Three key considerations involved in the feasibility analysis are</w:t>
      </w:r>
      <w:r>
        <w:rPr>
          <w:sz w:val="28"/>
          <w:szCs w:val="28"/>
        </w:rPr>
        <w:tab/>
      </w:r>
    </w:p>
    <w:p w:rsidR="00E951A5" w:rsidRDefault="00B660CD">
      <w:pPr>
        <w:pStyle w:val="ListParagraph"/>
        <w:widowControl/>
        <w:numPr>
          <w:ilvl w:val="0"/>
          <w:numId w:val="6"/>
        </w:numPr>
        <w:autoSpaceDE/>
        <w:autoSpaceDN/>
        <w:spacing w:line="360" w:lineRule="auto"/>
        <w:contextualSpacing/>
        <w:jc w:val="both"/>
        <w:rPr>
          <w:color w:val="000000"/>
          <w:sz w:val="28"/>
          <w:szCs w:val="28"/>
        </w:rPr>
      </w:pPr>
      <w:r>
        <w:rPr>
          <w:sz w:val="28"/>
          <w:szCs w:val="28"/>
        </w:rPr>
        <w:t>ECONOMICAL FEASIBILITY</w:t>
      </w:r>
    </w:p>
    <w:p w:rsidR="00E951A5" w:rsidRDefault="00B660CD">
      <w:pPr>
        <w:widowControl/>
        <w:numPr>
          <w:ilvl w:val="0"/>
          <w:numId w:val="6"/>
        </w:numPr>
        <w:autoSpaceDE/>
        <w:autoSpaceDN/>
        <w:spacing w:line="360" w:lineRule="auto"/>
        <w:jc w:val="both"/>
        <w:rPr>
          <w:color w:val="000000"/>
          <w:sz w:val="28"/>
          <w:szCs w:val="28"/>
        </w:rPr>
      </w:pPr>
      <w:r>
        <w:rPr>
          <w:sz w:val="28"/>
          <w:szCs w:val="28"/>
        </w:rPr>
        <w:lastRenderedPageBreak/>
        <w:t>TECHNICAL FEASIBILITY</w:t>
      </w:r>
    </w:p>
    <w:p w:rsidR="00E951A5" w:rsidRDefault="00B660CD">
      <w:pPr>
        <w:widowControl/>
        <w:numPr>
          <w:ilvl w:val="0"/>
          <w:numId w:val="6"/>
        </w:numPr>
        <w:autoSpaceDE/>
        <w:autoSpaceDN/>
        <w:spacing w:line="360" w:lineRule="auto"/>
        <w:jc w:val="both"/>
        <w:rPr>
          <w:color w:val="000000"/>
          <w:sz w:val="28"/>
          <w:szCs w:val="28"/>
        </w:rPr>
      </w:pPr>
      <w:r>
        <w:rPr>
          <w:sz w:val="28"/>
          <w:szCs w:val="28"/>
        </w:rPr>
        <w:t>SOCIAL FEASIBILITY</w:t>
      </w:r>
    </w:p>
    <w:p w:rsidR="00E951A5" w:rsidRDefault="00E951A5">
      <w:pPr>
        <w:spacing w:line="360" w:lineRule="auto"/>
        <w:jc w:val="both"/>
        <w:rPr>
          <w:color w:val="000000"/>
          <w:sz w:val="28"/>
          <w:szCs w:val="28"/>
        </w:rPr>
      </w:pPr>
    </w:p>
    <w:p w:rsidR="00E951A5" w:rsidRDefault="00B660CD">
      <w:pPr>
        <w:spacing w:line="360" w:lineRule="auto"/>
        <w:jc w:val="both"/>
        <w:rPr>
          <w:b/>
          <w:bCs/>
          <w:color w:val="000000"/>
          <w:sz w:val="28"/>
          <w:szCs w:val="28"/>
        </w:rPr>
      </w:pPr>
      <w:r>
        <w:rPr>
          <w:b/>
          <w:bCs/>
          <w:sz w:val="28"/>
          <w:szCs w:val="28"/>
        </w:rPr>
        <w:t>4.1 ECONOMICAL FEASIBILITY</w:t>
      </w:r>
    </w:p>
    <w:p w:rsidR="00E951A5" w:rsidRDefault="00B660CD">
      <w:pPr>
        <w:spacing w:line="360" w:lineRule="auto"/>
        <w:ind w:firstLine="720"/>
        <w:jc w:val="both"/>
        <w:rPr>
          <w:b/>
          <w:bCs/>
          <w:color w:val="000000"/>
          <w:sz w:val="28"/>
          <w:szCs w:val="28"/>
        </w:rPr>
      </w:pPr>
      <w:r>
        <w:rPr>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E951A5" w:rsidRDefault="00B660CD">
      <w:pPr>
        <w:spacing w:line="360" w:lineRule="auto"/>
        <w:jc w:val="both"/>
        <w:rPr>
          <w:b/>
          <w:bCs/>
          <w:color w:val="000000"/>
          <w:sz w:val="28"/>
          <w:szCs w:val="28"/>
        </w:rPr>
      </w:pPr>
      <w:r>
        <w:rPr>
          <w:b/>
          <w:bCs/>
          <w:sz w:val="28"/>
          <w:szCs w:val="28"/>
        </w:rPr>
        <w:t>4.2 TECHNICAL FEASIBILITY</w:t>
      </w:r>
    </w:p>
    <w:p w:rsidR="00E951A5" w:rsidRDefault="00B660CD">
      <w:pPr>
        <w:spacing w:line="360" w:lineRule="auto"/>
        <w:ind w:firstLine="720"/>
        <w:jc w:val="both"/>
        <w:rPr>
          <w:sz w:val="28"/>
          <w:szCs w:val="28"/>
        </w:rPr>
      </w:pPr>
      <w:r>
        <w:rPr>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E951A5" w:rsidRDefault="00B660CD">
      <w:pPr>
        <w:spacing w:line="360" w:lineRule="auto"/>
        <w:jc w:val="both"/>
        <w:rPr>
          <w:b/>
          <w:bCs/>
          <w:sz w:val="28"/>
          <w:szCs w:val="28"/>
        </w:rPr>
      </w:pPr>
      <w:r>
        <w:rPr>
          <w:b/>
          <w:bCs/>
          <w:sz w:val="28"/>
          <w:szCs w:val="28"/>
        </w:rPr>
        <w:t>4.3 SOCIAL FEASIBILITY</w:t>
      </w:r>
    </w:p>
    <w:p w:rsidR="00E951A5" w:rsidRDefault="00B660CD">
      <w:pPr>
        <w:spacing w:line="360" w:lineRule="auto"/>
        <w:ind w:firstLine="720"/>
        <w:jc w:val="both"/>
        <w:rPr>
          <w:sz w:val="28"/>
          <w:szCs w:val="28"/>
        </w:rPr>
      </w:pPr>
      <w:r>
        <w:rPr>
          <w:sz w:val="28"/>
          <w:szCs w:val="28"/>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E951A5">
      <w:pPr>
        <w:spacing w:line="360" w:lineRule="auto"/>
        <w:jc w:val="both"/>
        <w:rPr>
          <w:b/>
          <w:sz w:val="36"/>
          <w:szCs w:val="36"/>
          <w:u w:val="single"/>
        </w:rPr>
      </w:pPr>
    </w:p>
    <w:p w:rsidR="00E951A5" w:rsidRDefault="00B660CD">
      <w:pPr>
        <w:spacing w:line="360" w:lineRule="auto"/>
        <w:ind w:left="1440" w:firstLine="720"/>
        <w:jc w:val="both"/>
        <w:rPr>
          <w:sz w:val="28"/>
          <w:szCs w:val="28"/>
          <w:u w:val="single"/>
        </w:rPr>
      </w:pPr>
      <w:r>
        <w:rPr>
          <w:b/>
          <w:sz w:val="36"/>
          <w:szCs w:val="36"/>
          <w:u w:val="single"/>
        </w:rPr>
        <w:t>5. SYSTEM REQUIREMENTS</w:t>
      </w:r>
    </w:p>
    <w:p w:rsidR="00E951A5" w:rsidRDefault="00E951A5">
      <w:pPr>
        <w:pStyle w:val="BodyTextIndent"/>
        <w:rPr>
          <w:b/>
          <w:sz w:val="28"/>
          <w:szCs w:val="28"/>
        </w:rPr>
      </w:pPr>
    </w:p>
    <w:p w:rsidR="00E951A5" w:rsidRDefault="00B660CD">
      <w:pPr>
        <w:pStyle w:val="BodyTextIndent"/>
        <w:rPr>
          <w:b/>
          <w:sz w:val="28"/>
          <w:szCs w:val="28"/>
        </w:rPr>
      </w:pPr>
      <w:r>
        <w:rPr>
          <w:b/>
          <w:sz w:val="28"/>
          <w:szCs w:val="28"/>
        </w:rPr>
        <w:t>5.1 HARDWARE REQUIREMENTS:</w:t>
      </w:r>
    </w:p>
    <w:p w:rsidR="00E951A5" w:rsidRDefault="00E951A5">
      <w:pPr>
        <w:pStyle w:val="BodyTextIndent"/>
        <w:rPr>
          <w:b/>
          <w:sz w:val="28"/>
          <w:szCs w:val="28"/>
        </w:rPr>
      </w:pPr>
    </w:p>
    <w:p w:rsidR="00E951A5" w:rsidRDefault="00B660CD">
      <w:pPr>
        <w:pStyle w:val="BodyTextIndent"/>
        <w:widowControl/>
        <w:numPr>
          <w:ilvl w:val="0"/>
          <w:numId w:val="7"/>
        </w:numPr>
        <w:adjustRightInd w:val="0"/>
        <w:spacing w:after="0" w:line="360" w:lineRule="auto"/>
        <w:jc w:val="both"/>
        <w:rPr>
          <w:sz w:val="28"/>
          <w:szCs w:val="28"/>
          <w:lang w:val="en-IN"/>
        </w:rPr>
      </w:pPr>
      <w:r>
        <w:rPr>
          <w:sz w:val="28"/>
          <w:szCs w:val="28"/>
          <w:lang w:val="en-GB"/>
        </w:rPr>
        <w:t>System</w:t>
      </w:r>
      <w:r>
        <w:rPr>
          <w:sz w:val="28"/>
          <w:szCs w:val="28"/>
          <w:lang w:val="en-GB"/>
        </w:rPr>
        <w:tab/>
      </w:r>
      <w:r>
        <w:rPr>
          <w:sz w:val="28"/>
          <w:szCs w:val="28"/>
          <w:lang w:val="en-GB"/>
        </w:rPr>
        <w:tab/>
      </w:r>
      <w:r>
        <w:rPr>
          <w:sz w:val="28"/>
          <w:szCs w:val="28"/>
          <w:lang w:val="en-GB"/>
        </w:rPr>
        <w:tab/>
        <w:t xml:space="preserve">: </w:t>
      </w:r>
      <w:r>
        <w:rPr>
          <w:sz w:val="28"/>
          <w:szCs w:val="28"/>
          <w:lang w:val="en-GB"/>
        </w:rPr>
        <w:tab/>
        <w:t>Pentium Dual Core.</w:t>
      </w:r>
    </w:p>
    <w:p w:rsidR="00E951A5" w:rsidRDefault="00B660CD">
      <w:pPr>
        <w:pStyle w:val="BodyTextIndent"/>
        <w:widowControl/>
        <w:numPr>
          <w:ilvl w:val="0"/>
          <w:numId w:val="7"/>
        </w:numPr>
        <w:adjustRightInd w:val="0"/>
        <w:spacing w:after="0" w:line="360" w:lineRule="auto"/>
        <w:jc w:val="both"/>
        <w:rPr>
          <w:sz w:val="28"/>
          <w:szCs w:val="28"/>
          <w:lang w:val="en-IN"/>
        </w:rPr>
      </w:pPr>
      <w:r>
        <w:rPr>
          <w:sz w:val="28"/>
          <w:szCs w:val="28"/>
          <w:lang w:val="en-GB"/>
        </w:rPr>
        <w:t xml:space="preserve">Hard Disk </w:t>
      </w:r>
      <w:r>
        <w:rPr>
          <w:sz w:val="28"/>
          <w:szCs w:val="28"/>
          <w:lang w:val="en-GB"/>
        </w:rPr>
        <w:tab/>
      </w:r>
      <w:r>
        <w:rPr>
          <w:sz w:val="28"/>
          <w:szCs w:val="28"/>
          <w:lang w:val="en-GB"/>
        </w:rPr>
        <w:tab/>
      </w:r>
      <w:r>
        <w:rPr>
          <w:sz w:val="28"/>
          <w:szCs w:val="28"/>
          <w:lang w:val="en-GB"/>
        </w:rPr>
        <w:tab/>
        <w:t xml:space="preserve">: </w:t>
      </w:r>
      <w:r>
        <w:rPr>
          <w:sz w:val="28"/>
          <w:szCs w:val="28"/>
          <w:lang w:val="en-GB"/>
        </w:rPr>
        <w:tab/>
        <w:t>120 GB.</w:t>
      </w:r>
    </w:p>
    <w:p w:rsidR="00E951A5" w:rsidRDefault="00B660CD">
      <w:pPr>
        <w:pStyle w:val="BodyTextIndent"/>
        <w:widowControl/>
        <w:numPr>
          <w:ilvl w:val="0"/>
          <w:numId w:val="7"/>
        </w:numPr>
        <w:adjustRightInd w:val="0"/>
        <w:spacing w:after="0" w:line="360" w:lineRule="auto"/>
        <w:jc w:val="both"/>
        <w:rPr>
          <w:sz w:val="28"/>
          <w:szCs w:val="28"/>
          <w:lang w:val="en-IN"/>
        </w:rPr>
      </w:pPr>
      <w:r>
        <w:rPr>
          <w:sz w:val="28"/>
          <w:szCs w:val="28"/>
          <w:lang w:val="en-GB"/>
        </w:rPr>
        <w:t>Monitor</w:t>
      </w:r>
      <w:r>
        <w:rPr>
          <w:sz w:val="28"/>
          <w:szCs w:val="28"/>
          <w:lang w:val="en-GB"/>
        </w:rPr>
        <w:tab/>
      </w:r>
      <w:r>
        <w:rPr>
          <w:sz w:val="28"/>
          <w:szCs w:val="28"/>
          <w:lang w:val="en-GB"/>
        </w:rPr>
        <w:tab/>
      </w:r>
      <w:r>
        <w:rPr>
          <w:sz w:val="28"/>
          <w:szCs w:val="28"/>
          <w:lang w:val="en-GB"/>
        </w:rPr>
        <w:tab/>
        <w:t xml:space="preserve">: </w:t>
      </w:r>
      <w:r>
        <w:rPr>
          <w:sz w:val="28"/>
          <w:szCs w:val="28"/>
          <w:lang w:val="en-GB"/>
        </w:rPr>
        <w:tab/>
        <w:t>15’’ LED</w:t>
      </w:r>
    </w:p>
    <w:p w:rsidR="00E951A5" w:rsidRDefault="00B660CD">
      <w:pPr>
        <w:pStyle w:val="BodyTextIndent"/>
        <w:widowControl/>
        <w:numPr>
          <w:ilvl w:val="0"/>
          <w:numId w:val="7"/>
        </w:numPr>
        <w:adjustRightInd w:val="0"/>
        <w:spacing w:after="0" w:line="360" w:lineRule="auto"/>
        <w:jc w:val="both"/>
        <w:rPr>
          <w:sz w:val="28"/>
          <w:szCs w:val="28"/>
          <w:lang w:val="en-IN"/>
        </w:rPr>
      </w:pPr>
      <w:r>
        <w:rPr>
          <w:sz w:val="28"/>
          <w:szCs w:val="28"/>
          <w:lang w:val="en-GB"/>
        </w:rPr>
        <w:t>Input Devices</w:t>
      </w:r>
      <w:r>
        <w:rPr>
          <w:sz w:val="28"/>
          <w:szCs w:val="28"/>
          <w:lang w:val="en-GB"/>
        </w:rPr>
        <w:tab/>
      </w:r>
      <w:r>
        <w:rPr>
          <w:sz w:val="28"/>
          <w:szCs w:val="28"/>
          <w:lang w:val="en-GB"/>
        </w:rPr>
        <w:tab/>
        <w:t xml:space="preserve">: </w:t>
      </w:r>
      <w:r>
        <w:rPr>
          <w:sz w:val="28"/>
          <w:szCs w:val="28"/>
          <w:lang w:val="en-GB"/>
        </w:rPr>
        <w:tab/>
        <w:t>Keyboard, Mouse</w:t>
      </w:r>
    </w:p>
    <w:p w:rsidR="00E951A5" w:rsidRDefault="00B660CD">
      <w:pPr>
        <w:pStyle w:val="BodyTextIndent"/>
        <w:widowControl/>
        <w:numPr>
          <w:ilvl w:val="0"/>
          <w:numId w:val="7"/>
        </w:numPr>
        <w:adjustRightInd w:val="0"/>
        <w:spacing w:after="0" w:line="360" w:lineRule="auto"/>
        <w:jc w:val="both"/>
        <w:rPr>
          <w:sz w:val="28"/>
          <w:szCs w:val="28"/>
          <w:lang w:val="en-IN"/>
        </w:rPr>
      </w:pPr>
      <w:r>
        <w:rPr>
          <w:sz w:val="28"/>
          <w:szCs w:val="28"/>
          <w:lang w:val="en-GB"/>
        </w:rPr>
        <w:t>Ram</w:t>
      </w:r>
      <w:r>
        <w:rPr>
          <w:sz w:val="28"/>
          <w:szCs w:val="28"/>
          <w:lang w:val="en-GB"/>
        </w:rPr>
        <w:tab/>
      </w:r>
      <w:r>
        <w:rPr>
          <w:sz w:val="28"/>
          <w:szCs w:val="28"/>
          <w:lang w:val="en-GB"/>
        </w:rPr>
        <w:tab/>
      </w:r>
      <w:r>
        <w:rPr>
          <w:sz w:val="28"/>
          <w:szCs w:val="28"/>
          <w:lang w:val="en-GB"/>
        </w:rPr>
        <w:tab/>
      </w:r>
      <w:r>
        <w:rPr>
          <w:sz w:val="28"/>
          <w:szCs w:val="28"/>
          <w:lang w:val="en-GB"/>
        </w:rPr>
        <w:tab/>
        <w:t>:</w:t>
      </w:r>
      <w:r>
        <w:rPr>
          <w:sz w:val="28"/>
          <w:szCs w:val="28"/>
          <w:lang w:val="en-GB"/>
        </w:rPr>
        <w:tab/>
        <w:t>1 GB</w:t>
      </w:r>
    </w:p>
    <w:p w:rsidR="00E951A5" w:rsidRDefault="00E951A5">
      <w:pPr>
        <w:pStyle w:val="BodyTextIndent"/>
        <w:rPr>
          <w:b/>
          <w:sz w:val="28"/>
          <w:szCs w:val="28"/>
        </w:rPr>
      </w:pPr>
    </w:p>
    <w:p w:rsidR="00E951A5" w:rsidRDefault="00B660CD">
      <w:pPr>
        <w:pStyle w:val="BodyTextIndent"/>
        <w:rPr>
          <w:b/>
          <w:sz w:val="28"/>
          <w:szCs w:val="28"/>
        </w:rPr>
      </w:pPr>
      <w:r>
        <w:rPr>
          <w:b/>
          <w:sz w:val="28"/>
          <w:szCs w:val="28"/>
        </w:rPr>
        <w:t>5.2 SOFTWARE REQUIREMENTS:</w:t>
      </w:r>
    </w:p>
    <w:p w:rsidR="00E951A5" w:rsidRDefault="00E951A5">
      <w:pPr>
        <w:pStyle w:val="BodyTextIndent"/>
        <w:rPr>
          <w:b/>
          <w:sz w:val="28"/>
          <w:szCs w:val="28"/>
        </w:rPr>
      </w:pPr>
    </w:p>
    <w:p w:rsidR="00E951A5" w:rsidRDefault="00B660CD">
      <w:pPr>
        <w:widowControl/>
        <w:numPr>
          <w:ilvl w:val="0"/>
          <w:numId w:val="8"/>
        </w:numPr>
        <w:autoSpaceDE/>
        <w:autoSpaceDN/>
        <w:spacing w:after="200" w:line="276" w:lineRule="auto"/>
        <w:rPr>
          <w:sz w:val="28"/>
          <w:szCs w:val="28"/>
          <w:lang w:val="en-IN"/>
        </w:rPr>
      </w:pPr>
      <w:r>
        <w:rPr>
          <w:sz w:val="28"/>
          <w:szCs w:val="28"/>
        </w:rPr>
        <w:t xml:space="preserve">Operating system </w:t>
      </w:r>
      <w:r>
        <w:rPr>
          <w:sz w:val="28"/>
          <w:szCs w:val="28"/>
        </w:rPr>
        <w:tab/>
      </w:r>
      <w:r>
        <w:rPr>
          <w:sz w:val="28"/>
          <w:szCs w:val="28"/>
        </w:rPr>
        <w:tab/>
        <w:t xml:space="preserve">: </w:t>
      </w:r>
      <w:r>
        <w:rPr>
          <w:sz w:val="28"/>
          <w:szCs w:val="28"/>
        </w:rPr>
        <w:tab/>
        <w:t>Windows 10</w:t>
      </w:r>
    </w:p>
    <w:p w:rsidR="00E951A5" w:rsidRDefault="00B660CD">
      <w:pPr>
        <w:widowControl/>
        <w:numPr>
          <w:ilvl w:val="0"/>
          <w:numId w:val="8"/>
        </w:numPr>
        <w:autoSpaceDE/>
        <w:autoSpaceDN/>
        <w:spacing w:after="200" w:line="276" w:lineRule="auto"/>
        <w:rPr>
          <w:sz w:val="28"/>
          <w:szCs w:val="28"/>
          <w:lang w:val="en-IN"/>
        </w:rPr>
      </w:pPr>
      <w:r>
        <w:rPr>
          <w:sz w:val="28"/>
          <w:szCs w:val="28"/>
        </w:rPr>
        <w:t>Coding Language</w:t>
      </w:r>
      <w:r>
        <w:rPr>
          <w:sz w:val="28"/>
          <w:szCs w:val="28"/>
        </w:rPr>
        <w:tab/>
      </w:r>
      <w:r>
        <w:rPr>
          <w:sz w:val="28"/>
          <w:szCs w:val="28"/>
        </w:rPr>
        <w:tab/>
        <w:t>:</w:t>
      </w:r>
      <w:r>
        <w:rPr>
          <w:sz w:val="28"/>
          <w:szCs w:val="28"/>
        </w:rPr>
        <w:tab/>
        <w:t>python</w:t>
      </w:r>
    </w:p>
    <w:p w:rsidR="00E951A5" w:rsidRDefault="00B660CD">
      <w:pPr>
        <w:widowControl/>
        <w:numPr>
          <w:ilvl w:val="0"/>
          <w:numId w:val="8"/>
        </w:numPr>
        <w:autoSpaceDE/>
        <w:autoSpaceDN/>
        <w:spacing w:after="200" w:line="276" w:lineRule="auto"/>
        <w:rPr>
          <w:sz w:val="28"/>
          <w:szCs w:val="28"/>
          <w:lang w:val="en-IN"/>
        </w:rPr>
      </w:pPr>
      <w:r>
        <w:rPr>
          <w:sz w:val="28"/>
          <w:szCs w:val="28"/>
        </w:rPr>
        <w:t>Tool</w:t>
      </w:r>
      <w:r>
        <w:rPr>
          <w:sz w:val="28"/>
          <w:szCs w:val="28"/>
        </w:rPr>
        <w:tab/>
      </w:r>
      <w:r>
        <w:rPr>
          <w:sz w:val="28"/>
          <w:szCs w:val="28"/>
        </w:rPr>
        <w:tab/>
      </w:r>
      <w:r>
        <w:rPr>
          <w:sz w:val="28"/>
          <w:szCs w:val="28"/>
        </w:rPr>
        <w:tab/>
      </w:r>
      <w:r>
        <w:rPr>
          <w:sz w:val="28"/>
          <w:szCs w:val="28"/>
        </w:rPr>
        <w:tab/>
        <w:t>:</w:t>
      </w:r>
      <w:r>
        <w:rPr>
          <w:sz w:val="28"/>
          <w:szCs w:val="28"/>
        </w:rPr>
        <w:tab/>
        <w:t xml:space="preserve"> </w:t>
      </w:r>
      <w:proofErr w:type="spellStart"/>
      <w:r>
        <w:rPr>
          <w:sz w:val="28"/>
          <w:szCs w:val="28"/>
        </w:rPr>
        <w:t>PyCharm</w:t>
      </w:r>
      <w:proofErr w:type="spellEnd"/>
    </w:p>
    <w:p w:rsidR="00E951A5" w:rsidRDefault="00B660CD">
      <w:pPr>
        <w:widowControl/>
        <w:numPr>
          <w:ilvl w:val="0"/>
          <w:numId w:val="8"/>
        </w:numPr>
        <w:autoSpaceDE/>
        <w:autoSpaceDN/>
        <w:spacing w:after="200" w:line="276" w:lineRule="auto"/>
        <w:rPr>
          <w:sz w:val="28"/>
          <w:szCs w:val="28"/>
          <w:lang w:val="en-IN"/>
        </w:rPr>
      </w:pPr>
      <w:r>
        <w:rPr>
          <w:sz w:val="28"/>
          <w:szCs w:val="28"/>
        </w:rPr>
        <w:t>Database</w:t>
      </w:r>
      <w:r>
        <w:rPr>
          <w:sz w:val="28"/>
          <w:szCs w:val="28"/>
        </w:rPr>
        <w:tab/>
      </w:r>
      <w:r>
        <w:rPr>
          <w:sz w:val="28"/>
          <w:szCs w:val="28"/>
        </w:rPr>
        <w:tab/>
      </w:r>
      <w:r>
        <w:rPr>
          <w:sz w:val="28"/>
          <w:szCs w:val="28"/>
        </w:rPr>
        <w:tab/>
        <w:t>:</w:t>
      </w:r>
      <w:r>
        <w:rPr>
          <w:sz w:val="28"/>
          <w:szCs w:val="28"/>
        </w:rPr>
        <w:tab/>
        <w:t>MYSQL</w:t>
      </w:r>
    </w:p>
    <w:p w:rsidR="00E951A5" w:rsidRDefault="00B660CD">
      <w:pPr>
        <w:pStyle w:val="ListParagraph"/>
        <w:widowControl/>
        <w:numPr>
          <w:ilvl w:val="0"/>
          <w:numId w:val="8"/>
        </w:numPr>
        <w:autoSpaceDE/>
        <w:autoSpaceDN/>
        <w:spacing w:after="200" w:line="276" w:lineRule="auto"/>
        <w:contextualSpacing/>
        <w:rPr>
          <w:sz w:val="28"/>
          <w:szCs w:val="28"/>
        </w:rPr>
      </w:pPr>
      <w:r>
        <w:rPr>
          <w:sz w:val="28"/>
          <w:szCs w:val="28"/>
        </w:rPr>
        <w:t xml:space="preserve">Server                 </w:t>
      </w:r>
      <w:r>
        <w:rPr>
          <w:sz w:val="28"/>
          <w:szCs w:val="28"/>
        </w:rPr>
        <w:tab/>
      </w:r>
      <w:r>
        <w:rPr>
          <w:sz w:val="28"/>
          <w:szCs w:val="28"/>
        </w:rPr>
        <w:tab/>
        <w:t xml:space="preserve">:   </w:t>
      </w:r>
      <w:r>
        <w:rPr>
          <w:sz w:val="28"/>
          <w:szCs w:val="28"/>
        </w:rPr>
        <w:tab/>
        <w:t>Flask</w:t>
      </w: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ind w:left="2160" w:firstLine="720"/>
        <w:rPr>
          <w:b/>
          <w:sz w:val="36"/>
          <w:szCs w:val="36"/>
          <w:u w:val="single"/>
        </w:rPr>
      </w:pPr>
    </w:p>
    <w:p w:rsidR="00E951A5" w:rsidRDefault="00B660CD">
      <w:pPr>
        <w:ind w:left="2160" w:firstLine="720"/>
        <w:rPr>
          <w:b/>
          <w:sz w:val="36"/>
          <w:szCs w:val="36"/>
          <w:u w:val="single"/>
        </w:rPr>
      </w:pPr>
      <w:r>
        <w:rPr>
          <w:b/>
          <w:sz w:val="36"/>
          <w:szCs w:val="36"/>
          <w:u w:val="single"/>
        </w:rPr>
        <w:t>6. SYSTEM DESIGN</w:t>
      </w:r>
    </w:p>
    <w:p w:rsidR="00E951A5" w:rsidRDefault="00E951A5">
      <w:pPr>
        <w:spacing w:line="360" w:lineRule="auto"/>
        <w:jc w:val="both"/>
        <w:rPr>
          <w:b/>
          <w:sz w:val="28"/>
          <w:szCs w:val="28"/>
        </w:rPr>
      </w:pPr>
    </w:p>
    <w:p w:rsidR="00E951A5" w:rsidRDefault="00B660CD">
      <w:pPr>
        <w:spacing w:line="360" w:lineRule="auto"/>
        <w:jc w:val="both"/>
        <w:rPr>
          <w:sz w:val="28"/>
          <w:szCs w:val="28"/>
        </w:rPr>
      </w:pPr>
      <w:r>
        <w:rPr>
          <w:b/>
          <w:sz w:val="28"/>
          <w:szCs w:val="28"/>
        </w:rPr>
        <w:t>6.1 SYSTEM ARCHITECTURE:</w:t>
      </w:r>
    </w:p>
    <w:p w:rsidR="00E951A5" w:rsidRDefault="00E951A5">
      <w:pPr>
        <w:rPr>
          <w:b/>
          <w:sz w:val="28"/>
          <w:szCs w:val="28"/>
          <w:u w:val="single"/>
        </w:rPr>
      </w:pPr>
    </w:p>
    <w:p w:rsidR="00E951A5" w:rsidRDefault="00B660CD">
      <w:pPr>
        <w:rPr>
          <w:b/>
          <w:sz w:val="28"/>
          <w:szCs w:val="28"/>
          <w:u w:val="single"/>
        </w:rPr>
      </w:pPr>
      <w:r>
        <w:rPr>
          <w:b/>
          <w:noProof/>
          <w:sz w:val="28"/>
          <w:szCs w:val="28"/>
          <w:u w:val="single"/>
          <w:lang w:bidi="ar-SA"/>
        </w:rPr>
        <w:drawing>
          <wp:inline distT="0" distB="0" distL="114300" distR="114300">
            <wp:extent cx="1729740" cy="3558540"/>
            <wp:effectExtent l="0" t="0" r="7620" b="7620"/>
            <wp:docPr id="36" name="Picture 36"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kk"/>
                    <pic:cNvPicPr>
                      <a:picLocks noChangeAspect="1"/>
                    </pic:cNvPicPr>
                  </pic:nvPicPr>
                  <pic:blipFill>
                    <a:blip r:embed="rId39" cstate="print"/>
                    <a:stretch>
                      <a:fillRect/>
                    </a:stretch>
                  </pic:blipFill>
                  <pic:spPr>
                    <a:xfrm>
                      <a:off x="0" y="0"/>
                      <a:ext cx="1729740" cy="3558540"/>
                    </a:xfrm>
                    <a:prstGeom prst="rect">
                      <a:avLst/>
                    </a:prstGeom>
                  </pic:spPr>
                </pic:pic>
              </a:graphicData>
            </a:graphic>
          </wp:inline>
        </w:drawing>
      </w:r>
    </w:p>
    <w:p w:rsidR="00E951A5" w:rsidRDefault="00E951A5">
      <w:pPr>
        <w:rPr>
          <w:b/>
          <w:sz w:val="28"/>
          <w:szCs w:val="28"/>
        </w:rPr>
      </w:pPr>
    </w:p>
    <w:p w:rsidR="00E951A5" w:rsidRDefault="00B660CD">
      <w:pPr>
        <w:rPr>
          <w:b/>
          <w:sz w:val="28"/>
          <w:szCs w:val="28"/>
        </w:rPr>
      </w:pPr>
      <w:r>
        <w:rPr>
          <w:b/>
          <w:sz w:val="28"/>
          <w:szCs w:val="28"/>
        </w:rPr>
        <w:t>6.2 DATA FLOW DIAGRAM:</w:t>
      </w:r>
    </w:p>
    <w:p w:rsidR="00E951A5" w:rsidRDefault="00E951A5">
      <w:pPr>
        <w:suppressAutoHyphens/>
        <w:spacing w:line="360" w:lineRule="auto"/>
        <w:jc w:val="both"/>
        <w:rPr>
          <w:sz w:val="24"/>
          <w:szCs w:val="24"/>
        </w:rPr>
      </w:pPr>
    </w:p>
    <w:p w:rsidR="00E951A5" w:rsidRDefault="00B660CD">
      <w:pPr>
        <w:widowControl/>
        <w:numPr>
          <w:ilvl w:val="0"/>
          <w:numId w:val="9"/>
        </w:numPr>
        <w:suppressAutoHyphens/>
        <w:autoSpaceDE/>
        <w:autoSpaceDN/>
        <w:spacing w:line="360" w:lineRule="auto"/>
        <w:jc w:val="both"/>
        <w:rPr>
          <w:sz w:val="28"/>
          <w:szCs w:val="24"/>
        </w:rPr>
      </w:pPr>
      <w:r>
        <w:rPr>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E951A5" w:rsidRDefault="00B660CD">
      <w:pPr>
        <w:widowControl/>
        <w:numPr>
          <w:ilvl w:val="0"/>
          <w:numId w:val="9"/>
        </w:numPr>
        <w:suppressAutoHyphens/>
        <w:autoSpaceDE/>
        <w:autoSpaceDN/>
        <w:spacing w:line="360" w:lineRule="auto"/>
        <w:jc w:val="both"/>
        <w:rPr>
          <w:sz w:val="28"/>
          <w:szCs w:val="24"/>
        </w:rPr>
      </w:pPr>
      <w:r>
        <w:rPr>
          <w:sz w:val="28"/>
          <w:szCs w:val="24"/>
        </w:rPr>
        <w:lastRenderedPageBreak/>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E951A5" w:rsidRDefault="00B660CD">
      <w:pPr>
        <w:widowControl/>
        <w:numPr>
          <w:ilvl w:val="0"/>
          <w:numId w:val="9"/>
        </w:numPr>
        <w:suppressAutoHyphens/>
        <w:autoSpaceDE/>
        <w:autoSpaceDN/>
        <w:spacing w:line="360" w:lineRule="auto"/>
        <w:jc w:val="both"/>
        <w:rPr>
          <w:sz w:val="28"/>
          <w:szCs w:val="24"/>
        </w:rPr>
      </w:pPr>
      <w:r>
        <w:rPr>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E951A5" w:rsidRDefault="00B660CD">
      <w:pPr>
        <w:widowControl/>
        <w:numPr>
          <w:ilvl w:val="0"/>
          <w:numId w:val="9"/>
        </w:numPr>
        <w:suppressAutoHyphens/>
        <w:autoSpaceDE/>
        <w:autoSpaceDN/>
        <w:spacing w:line="360" w:lineRule="auto"/>
        <w:jc w:val="both"/>
        <w:rPr>
          <w:sz w:val="28"/>
          <w:szCs w:val="24"/>
        </w:rPr>
      </w:pPr>
      <w:r>
        <w:rPr>
          <w:sz w:val="28"/>
          <w:szCs w:val="24"/>
        </w:rPr>
        <w:t>DFD is also known as bubble chart. A DFD may be used to represent a system at any level of abstraction. DFD may be partitioned into levels that represent increasing information flow and functional detail.</w:t>
      </w: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widowControl/>
        <w:suppressAutoHyphens/>
        <w:autoSpaceDE/>
        <w:autoSpaceDN/>
        <w:spacing w:line="360" w:lineRule="auto"/>
        <w:jc w:val="both"/>
        <w:rPr>
          <w:sz w:val="28"/>
          <w:szCs w:val="24"/>
        </w:rPr>
      </w:pPr>
    </w:p>
    <w:p w:rsidR="00E951A5" w:rsidRDefault="00F92458">
      <w:pPr>
        <w:widowControl/>
        <w:suppressAutoHyphens/>
        <w:autoSpaceDE/>
        <w:autoSpaceDN/>
        <w:spacing w:line="360" w:lineRule="auto"/>
        <w:jc w:val="both"/>
        <w:rPr>
          <w:sz w:val="28"/>
          <w:szCs w:val="24"/>
        </w:rPr>
      </w:pPr>
      <w:r>
        <w:rPr>
          <w:sz w:val="28"/>
          <w:szCs w:val="24"/>
          <w:lang w:bidi="ar-SA"/>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6" type="#_x0000_t7" style="position:absolute;left:0;text-align:left;margin-left:213pt;margin-top:11.8pt;width:175pt;height:36pt;z-index:251650560" o:gfxdata="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iqxvzWAAAACQEAAA8AAAAAAAAAAQAg&#10;AAAAIgAAAGRycy9kb3ducmV2LnhtbFBLAQIUABQAAAAIAIdO4kBP+sEwEAIAAGgEAAAOAAAAAAAA&#10;AAEAIAAAACUBAABkcnMvZTJvRG9jLnhtbFBLBQYAAAAABgAGAFkBAACnBQAAAAA=&#10;">
            <v:textbox>
              <w:txbxContent>
                <w:p w:rsidR="00E951A5" w:rsidRDefault="00B660CD">
                  <w:pPr>
                    <w:rPr>
                      <w:b/>
                      <w:sz w:val="24"/>
                      <w:szCs w:val="24"/>
                    </w:rPr>
                  </w:pPr>
                  <w:r>
                    <w:rPr>
                      <w:b/>
                      <w:sz w:val="24"/>
                      <w:szCs w:val="24"/>
                    </w:rPr>
                    <w:t>User</w:t>
                  </w:r>
                </w:p>
              </w:txbxContent>
            </v:textbox>
          </v:shape>
        </w:pict>
      </w:r>
    </w:p>
    <w:p w:rsidR="00E951A5" w:rsidRDefault="00F92458">
      <w:pPr>
        <w:widowControl/>
        <w:suppressAutoHyphens/>
        <w:autoSpaceDE/>
        <w:autoSpaceDN/>
        <w:spacing w:line="360" w:lineRule="auto"/>
        <w:jc w:val="both"/>
        <w:rPr>
          <w:sz w:val="28"/>
          <w:szCs w:val="24"/>
        </w:rPr>
      </w:pPr>
      <w:bookmarkStart w:id="0" w:name="_GoBack"/>
      <w:bookmarkEnd w:id="0"/>
      <w:r>
        <w:rPr>
          <w:sz w:val="28"/>
          <w:szCs w:val="24"/>
          <w:lang w:bidi="ar-SA"/>
        </w:rPr>
        <w:pict>
          <v:shapetype id="_x0000_t32" coordsize="21600,21600" o:spt="32" o:oned="t" path="m,l21600,21600e" filled="f">
            <v:path arrowok="t" fillok="f" o:connecttype="none"/>
            <o:lock v:ext="edit" shapetype="t"/>
          </v:shapetype>
          <v:shape id="_x0000_s2063" type="#_x0000_t32" style="position:absolute;left:0;text-align:left;margin-left:285.05pt;margin-top:23.65pt;width:.05pt;height:29.3pt;z-index:251651584" o:connectortype="straight" o:gfxdata="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x1puNkAAAAKAQAADwAAAAAAAAABACAAAAAiAAAAZHJzL2Rvd25yZXYueG1sUEsBAhQAFAAA&#10;AAgAh07iQCpXyDbuAQAA9gMAAA4AAAAAAAAAAQAgAAAAKAEAAGRycy9lMm9Eb2MueG1sUEsFBgAA&#10;AAAGAAYAWQEAAIgFAAAAAA==&#10;">
            <v:stroke endarrow="block"/>
          </v:shape>
        </w:pict>
      </w:r>
    </w:p>
    <w:p w:rsidR="00E951A5" w:rsidRDefault="00E951A5">
      <w:pPr>
        <w:widowControl/>
        <w:suppressAutoHyphens/>
        <w:autoSpaceDE/>
        <w:autoSpaceDN/>
        <w:spacing w:line="360" w:lineRule="auto"/>
        <w:jc w:val="both"/>
        <w:rPr>
          <w:sz w:val="28"/>
          <w:szCs w:val="24"/>
        </w:rPr>
      </w:pPr>
    </w:p>
    <w:p w:rsidR="00E951A5" w:rsidRDefault="00F92458">
      <w:pPr>
        <w:widowControl/>
        <w:suppressAutoHyphens/>
        <w:autoSpaceDE/>
        <w:autoSpaceDN/>
        <w:spacing w:line="360" w:lineRule="auto"/>
        <w:jc w:val="both"/>
        <w:rPr>
          <w:sz w:val="28"/>
          <w:szCs w:val="24"/>
        </w:rPr>
      </w:pPr>
      <w:r>
        <w:rPr>
          <w:sz w:val="28"/>
          <w:szCs w:val="24"/>
          <w:lang w:bidi="ar-SA"/>
        </w:rPr>
        <w:pict>
          <v:shapetype id="_x0000_t110" coordsize="21600,21600" o:spt="110" path="m10800,l,10800,10800,21600,21600,10800xe">
            <v:stroke joinstyle="miter"/>
            <v:path gradientshapeok="t" o:connecttype="rect" textboxrect="5400,5400,16200,16200"/>
          </v:shapetype>
          <v:shape id="_x0000_s2062" type="#_x0000_t110" style="position:absolute;left:0;text-align:left;margin-left:228pt;margin-top:8.7pt;width:117pt;height:50pt;z-index:251652608" o:gfxdata="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wDjV79cAAAAKAQAADwAAAAAAAAABACAAAAAiAAAAZHJz&#10;L2Rvd25yZXYueG1sUEsBAhQAFAAAAAgAh07iQGvGJxIFAgAARQQAAA4AAAAAAAAAAQAgAAAAJgEA&#10;AGRycy9lMm9Eb2MueG1sUEsFBgAAAAAGAAYAWQEAAJ0FAAAAAA==&#10;">
            <v:textbox>
              <w:txbxContent>
                <w:p w:rsidR="00E951A5" w:rsidRDefault="00B660CD">
                  <w:pPr>
                    <w:jc w:val="center"/>
                    <w:rPr>
                      <w:b/>
                      <w:sz w:val="24"/>
                      <w:szCs w:val="24"/>
                    </w:rPr>
                  </w:pPr>
                  <w:r>
                    <w:rPr>
                      <w:b/>
                      <w:sz w:val="24"/>
                      <w:szCs w:val="24"/>
                    </w:rPr>
                    <w:t>Check</w:t>
                  </w:r>
                </w:p>
                <w:p w:rsidR="00E951A5" w:rsidRDefault="00E951A5"/>
              </w:txbxContent>
            </v:textbox>
          </v:shape>
        </w:pict>
      </w:r>
      <w:r>
        <w:rPr>
          <w:sz w:val="28"/>
          <w:szCs w:val="24"/>
          <w:lang w:bidi="ar-SA"/>
        </w:rPr>
        <w:pict>
          <v:rect id="_x0000_s2061" style="position:absolute;left:0;text-align:left;margin-left:386pt;margin-top:11.65pt;width:120pt;height:40pt;z-index:251653632" o:gfxdata="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WCRObWAAAACwEAAA8AAAAAAAAAAQAgAAAAIgAAAGRycy9kb3ducmV2LnhtbFBL&#10;AQIUABQAAAAIAIdO4kAAnjxd+AEAAC8EAAAOAAAAAAAAAAEAIAAAACUBAABkcnMvZTJvRG9jLnht&#10;bFBLBQYAAAAABgAGAFkBAACPBQAAAAA=&#10;">
            <v:textbox>
              <w:txbxContent>
                <w:p w:rsidR="00E951A5" w:rsidRDefault="00B660CD">
                  <w:pPr>
                    <w:rPr>
                      <w:b/>
                      <w:sz w:val="24"/>
                      <w:szCs w:val="24"/>
                    </w:rPr>
                  </w:pPr>
                  <w:r>
                    <w:rPr>
                      <w:b/>
                      <w:sz w:val="24"/>
                      <w:szCs w:val="24"/>
                    </w:rPr>
                    <w:t>Unauthorized user</w:t>
                  </w:r>
                </w:p>
              </w:txbxContent>
            </v:textbox>
          </v:rect>
        </w:pict>
      </w:r>
    </w:p>
    <w:p w:rsidR="00E951A5" w:rsidRDefault="00F92458">
      <w:pPr>
        <w:widowControl/>
        <w:suppressAutoHyphens/>
        <w:autoSpaceDE/>
        <w:autoSpaceDN/>
        <w:spacing w:line="360" w:lineRule="auto"/>
        <w:jc w:val="both"/>
        <w:rPr>
          <w:b/>
          <w:sz w:val="28"/>
          <w:szCs w:val="24"/>
        </w:rPr>
      </w:pPr>
      <w:r w:rsidRPr="00F92458">
        <w:rPr>
          <w:sz w:val="28"/>
          <w:szCs w:val="24"/>
          <w:lang w:bidi="ar-SA"/>
        </w:rPr>
        <w:pict>
          <v:shape id="_x0000_s2060" type="#_x0000_t32" style="position:absolute;left:0;text-align:left;margin-left:193.95pt;margin-top:9pt;width:.1pt;height:47.5pt;z-index:251654656" o:connectortype="straight" o:gfxdata="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4cKiPZAAAACgEAAA8AAAAAAAAAAQAgAAAAIgAAAGRycy9kb3ducmV2LnhtbFBLAQIUABQA&#10;AAAIAIdO4kDwKABi7wEAAPcDAAAOAAAAAAAAAAEAIAAAACgBAABkcnMvZTJvRG9jLnhtbFBLBQYA&#10;AAAABgAGAFkBAACJBQAAAAA=&#10;">
            <v:stroke endarrow="block"/>
          </v:shape>
        </w:pict>
      </w:r>
      <w:r w:rsidRPr="00F92458">
        <w:rPr>
          <w:sz w:val="28"/>
          <w:szCs w:val="24"/>
          <w:lang w:bidi="ar-SA"/>
        </w:rPr>
        <w:pict>
          <v:shape id="_x0000_s2059" type="#_x0000_t32" style="position:absolute;left:0;text-align:left;margin-left:192pt;margin-top:8.95pt;width:36pt;height:.05pt;z-index:251655680" o:connectortype="straight" o:gfxdata="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FfjCrZ&#10;AAAACQEAAA8AAAAAAAAAAQAgAAAAIgAAAGRycy9kb3ducmV2LnhtbFBLAQIUABQAAAAIAIdO4kA8&#10;tgfg5gEAAPIDAAAOAAAAAAAAAAEAIAAAACgBAABkcnMvZTJvRG9jLnhtbFBLBQYAAAAABgAGAFkB&#10;AACABQAAAAA=&#10;"/>
        </w:pict>
      </w:r>
      <w:r w:rsidRPr="00F92458">
        <w:rPr>
          <w:sz w:val="28"/>
          <w:szCs w:val="24"/>
          <w:lang w:bidi="ar-SA"/>
        </w:rPr>
        <w:pict>
          <v:shape id="_x0000_s2058" type="#_x0000_t32" style="position:absolute;left:0;text-align:left;margin-left:345pt;margin-top:8.9pt;width:41pt;height:.05pt;z-index:251656704" o:connectortype="straight" o:gfxdata="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U&#10;7YCj1wAAAAkBAAAPAAAAAAAAAAEAIAAAACIAAABkcnMvZG93bnJldi54bWxQSwECFAAUAAAACACH&#10;TuJAVR/BeOwBAAD2AwAADgAAAAAAAAABACAAAAAmAQAAZHJzL2Uyb0RvYy54bWxQSwUGAAAAAAYA&#10;BgBZAQAAhAUAAAAA&#10;">
            <v:stroke endarrow="block"/>
          </v:shape>
        </w:pict>
      </w:r>
      <w:r w:rsidR="009A32C2">
        <w:rPr>
          <w:b/>
          <w:sz w:val="28"/>
          <w:szCs w:val="24"/>
        </w:rPr>
        <w:t xml:space="preserve">                                                          </w:t>
      </w:r>
      <w:r w:rsidR="00B660CD">
        <w:rPr>
          <w:b/>
          <w:sz w:val="28"/>
          <w:szCs w:val="24"/>
        </w:rPr>
        <w:t>Yes                                      NO</w:t>
      </w:r>
    </w:p>
    <w:p w:rsidR="00E951A5" w:rsidRDefault="00E951A5">
      <w:pPr>
        <w:widowControl/>
        <w:suppressAutoHyphens/>
        <w:autoSpaceDE/>
        <w:autoSpaceDN/>
        <w:spacing w:line="360" w:lineRule="auto"/>
        <w:jc w:val="both"/>
        <w:rPr>
          <w:sz w:val="28"/>
          <w:szCs w:val="24"/>
        </w:rPr>
      </w:pPr>
    </w:p>
    <w:p w:rsidR="00E951A5" w:rsidRDefault="00F92458">
      <w:pPr>
        <w:widowControl/>
        <w:suppressAutoHyphens/>
        <w:autoSpaceDE/>
        <w:autoSpaceDN/>
        <w:spacing w:line="360" w:lineRule="auto"/>
        <w:jc w:val="both"/>
        <w:rPr>
          <w:sz w:val="28"/>
          <w:szCs w:val="24"/>
        </w:rPr>
      </w:pPr>
      <w:r>
        <w:rPr>
          <w:sz w:val="28"/>
          <w:szCs w:val="24"/>
          <w:lang w:bidi="ar-SA"/>
        </w:rPr>
        <w:pict>
          <v:rect id="_x0000_s2057" style="position:absolute;left:0;text-align:left;margin-left:91pt;margin-top:8.2pt;width:236pt;height:45pt;z-index:251657728" o:gfxdata="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nrE/C1QAAAAoBAAAPAAAAAAAAAAEAIAAAACIAAABkcnMvZG93bnJldi54bWxQSwEC&#10;FAAUAAAACACHTuJA/kXH0vcBAAAvBAAADgAAAAAAAAABACAAAAAkAQAAZHJzL2Uyb0RvYy54bWxQ&#10;SwUGAAAAAAYABgBZAQAAjQUAAAAA&#10;">
            <v:textbox>
              <w:txbxContent>
                <w:p w:rsidR="00E951A5" w:rsidRDefault="00B660CD">
                  <w:pPr>
                    <w:jc w:val="center"/>
                    <w:rPr>
                      <w:b/>
                      <w:bCs/>
                      <w:sz w:val="28"/>
                      <w:szCs w:val="28"/>
                    </w:rPr>
                  </w:pPr>
                  <w:r>
                    <w:rPr>
                      <w:b/>
                      <w:bCs/>
                      <w:sz w:val="28"/>
                      <w:szCs w:val="28"/>
                    </w:rPr>
                    <w:t xml:space="preserve">Offline </w:t>
                  </w:r>
                  <w:proofErr w:type="spellStart"/>
                  <w:r>
                    <w:rPr>
                      <w:b/>
                      <w:bCs/>
                      <w:sz w:val="28"/>
                      <w:szCs w:val="28"/>
                    </w:rPr>
                    <w:t>Mathmatice</w:t>
                  </w:r>
                  <w:proofErr w:type="spellEnd"/>
                  <w:r>
                    <w:rPr>
                      <w:b/>
                      <w:bCs/>
                      <w:sz w:val="28"/>
                      <w:szCs w:val="28"/>
                    </w:rPr>
                    <w:t xml:space="preserve"> operations</w:t>
                  </w:r>
                </w:p>
              </w:txbxContent>
            </v:textbox>
          </v:rect>
        </w:pict>
      </w:r>
    </w:p>
    <w:p w:rsidR="00E951A5" w:rsidRDefault="00E951A5">
      <w:pPr>
        <w:widowControl/>
        <w:suppressAutoHyphens/>
        <w:autoSpaceDE/>
        <w:autoSpaceDN/>
        <w:spacing w:line="360" w:lineRule="auto"/>
        <w:jc w:val="both"/>
        <w:rPr>
          <w:sz w:val="28"/>
          <w:szCs w:val="24"/>
        </w:rPr>
      </w:pPr>
    </w:p>
    <w:p w:rsidR="00E951A5" w:rsidRDefault="00F92458">
      <w:pPr>
        <w:widowControl/>
        <w:suppressAutoHyphens/>
        <w:autoSpaceDE/>
        <w:autoSpaceDN/>
        <w:spacing w:line="360" w:lineRule="auto"/>
        <w:jc w:val="both"/>
        <w:rPr>
          <w:sz w:val="28"/>
          <w:szCs w:val="24"/>
        </w:rPr>
      </w:pPr>
      <w:r>
        <w:rPr>
          <w:sz w:val="28"/>
          <w:szCs w:val="24"/>
          <w:lang w:bidi="ar-SA"/>
        </w:rPr>
        <w:pict>
          <v:shape id="_x0000_s2056" type="#_x0000_t32" style="position:absolute;left:0;text-align:left;margin-left:194.05pt;margin-top:4.9pt;width:.05pt;height:26pt;z-index:251658752" o:connectortype="straight" o:gfxdata="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Iac&#10;T9cAAAAIAQAADwAAAAAAAAABACAAAAAiAAAAZHJzL2Rvd25yZXYueG1sUEsBAhQAFAAAAAgAh07i&#10;QFiapdTqAQAA9gMAAA4AAAAAAAAAAQAgAAAAJgEAAGRycy9lMm9Eb2MueG1sUEsFBgAAAAAGAAYA&#10;WQEAAIIFAAAAAA==&#10;">
            <v:stroke endarrow="block"/>
          </v:shape>
        </w:pict>
      </w:r>
    </w:p>
    <w:p w:rsidR="00E951A5" w:rsidRDefault="00F92458">
      <w:pPr>
        <w:widowControl/>
        <w:suppressAutoHyphens/>
        <w:autoSpaceDE/>
        <w:autoSpaceDN/>
        <w:spacing w:line="360" w:lineRule="auto"/>
        <w:jc w:val="both"/>
        <w:rPr>
          <w:sz w:val="28"/>
          <w:szCs w:val="24"/>
        </w:rPr>
      </w:pPr>
      <w:r>
        <w:rPr>
          <w:sz w:val="28"/>
          <w:szCs w:val="24"/>
          <w:lang w:bidi="ar-SA"/>
        </w:rPr>
        <w:pict>
          <v:rect id="_x0000_s2055" style="position:absolute;left:0;text-align:left;margin-left:91pt;margin-top:6.75pt;width:236pt;height:45pt;z-index:251659776" o:gfxdata="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W6+9o1QAAAAoBAAAPAAAAAAAAAAEAIAAAACIAAABkcnMvZG93bnJldi54bWxQSwEC&#10;FAAUAAAACACHTuJAE0UZn/cBAAAvBAAADgAAAAAAAAABACAAAAAkAQAAZHJzL2Uyb0RvYy54bWxQ&#10;SwUGAAAAAAYABgBZAQAAjQUAAAAA&#10;">
            <v:textbox>
              <w:txbxContent>
                <w:p w:rsidR="00E951A5" w:rsidRDefault="00B660CD">
                  <w:pPr>
                    <w:jc w:val="center"/>
                    <w:rPr>
                      <w:b/>
                      <w:sz w:val="32"/>
                      <w:szCs w:val="32"/>
                    </w:rPr>
                  </w:pPr>
                  <w:r>
                    <w:rPr>
                      <w:b/>
                      <w:sz w:val="32"/>
                      <w:szCs w:val="32"/>
                    </w:rPr>
                    <w:t>Online operations</w:t>
                  </w:r>
                </w:p>
                <w:p w:rsidR="00E951A5" w:rsidRDefault="00E951A5">
                  <w:pPr>
                    <w:rPr>
                      <w:szCs w:val="28"/>
                    </w:rPr>
                  </w:pPr>
                </w:p>
              </w:txbxContent>
            </v:textbox>
          </v:rect>
        </w:pict>
      </w:r>
    </w:p>
    <w:p w:rsidR="00E951A5" w:rsidRDefault="00E951A5">
      <w:pPr>
        <w:widowControl/>
        <w:suppressAutoHyphens/>
        <w:autoSpaceDE/>
        <w:autoSpaceDN/>
        <w:spacing w:line="360" w:lineRule="auto"/>
        <w:jc w:val="both"/>
        <w:rPr>
          <w:sz w:val="28"/>
          <w:szCs w:val="24"/>
        </w:rPr>
      </w:pPr>
    </w:p>
    <w:p w:rsidR="00E951A5" w:rsidRDefault="00F92458">
      <w:pPr>
        <w:widowControl/>
        <w:suppressAutoHyphens/>
        <w:autoSpaceDE/>
        <w:autoSpaceDN/>
        <w:spacing w:line="360" w:lineRule="auto"/>
        <w:jc w:val="both"/>
        <w:rPr>
          <w:sz w:val="28"/>
          <w:szCs w:val="24"/>
        </w:rPr>
      </w:pPr>
      <w:r>
        <w:rPr>
          <w:sz w:val="28"/>
          <w:szCs w:val="24"/>
          <w:lang w:bidi="ar-SA"/>
        </w:rPr>
        <w:pict>
          <v:shape id="_x0000_s2054" type="#_x0000_t32" style="position:absolute;left:0;text-align:left;margin-left:194.05pt;margin-top:3.45pt;width:0;height:25pt;z-index:251660800" o:connectortype="straight" o:gfxdata="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0x9U&#10;zNYAAAAIAQAADwAAAAAAAAABACAAAAAiAAAAZHJzL2Rvd25yZXYueG1sUEsBAhQAFAAAAAgAh07i&#10;QMHTGtnrAQAA9AMAAA4AAAAAAAAAAQAgAAAAJQEAAGRycy9lMm9Eb2MueG1sUEsFBgAAAAAGAAYA&#10;WQEAAIIFAAAAAA==&#10;">
            <v:stroke endarrow="block"/>
          </v:shape>
        </w:pict>
      </w:r>
    </w:p>
    <w:p w:rsidR="00E951A5" w:rsidRDefault="00F92458">
      <w:pPr>
        <w:widowControl/>
        <w:suppressAutoHyphens/>
        <w:autoSpaceDE/>
        <w:autoSpaceDN/>
        <w:spacing w:line="360" w:lineRule="auto"/>
        <w:jc w:val="both"/>
        <w:rPr>
          <w:sz w:val="28"/>
          <w:szCs w:val="24"/>
        </w:rPr>
      </w:pPr>
      <w:r>
        <w:rPr>
          <w:sz w:val="28"/>
          <w:szCs w:val="24"/>
          <w:lang w:bidi="ar-SA"/>
        </w:rPr>
        <w:pict>
          <v:rect id="_x0000_s2053" style="position:absolute;left:0;text-align:left;margin-left:91pt;margin-top:4.3pt;width:236pt;height:45pt;z-index:251661824" o:gfxdata="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0ZHqW1QAAAAgBAAAPAAAAAAAAAAEAIAAAACIAAABkcnMvZG93bnJldi54bWxQSwEC&#10;FAAUAAAACACHTuJAZHR0XvcBAAAvBAAADgAAAAAAAAABACAAAAAkAQAAZHJzL2Uyb0RvYy54bWxQ&#10;SwUGAAAAAAYABgBZAQAAjQUAAAAA&#10;">
            <v:textbox>
              <w:txbxContent>
                <w:p w:rsidR="00E951A5" w:rsidRDefault="00B660CD">
                  <w:pPr>
                    <w:rPr>
                      <w:b/>
                      <w:bCs/>
                      <w:sz w:val="40"/>
                      <w:szCs w:val="40"/>
                    </w:rPr>
                  </w:pPr>
                  <w:r>
                    <w:rPr>
                      <w:b/>
                      <w:bCs/>
                      <w:sz w:val="40"/>
                      <w:szCs w:val="40"/>
                    </w:rPr>
                    <w:t>EXIT</w:t>
                  </w:r>
                </w:p>
              </w:txbxContent>
            </v:textbox>
          </v:rect>
        </w:pict>
      </w:r>
    </w:p>
    <w:p w:rsidR="00E951A5" w:rsidRDefault="00F92458">
      <w:pPr>
        <w:widowControl/>
        <w:suppressAutoHyphens/>
        <w:autoSpaceDE/>
        <w:autoSpaceDN/>
        <w:spacing w:line="360" w:lineRule="auto"/>
        <w:jc w:val="both"/>
        <w:rPr>
          <w:sz w:val="28"/>
          <w:szCs w:val="24"/>
        </w:rPr>
      </w:pPr>
      <w:r>
        <w:rPr>
          <w:sz w:val="28"/>
          <w:szCs w:val="24"/>
          <w:lang w:bidi="ar-SA"/>
        </w:rPr>
        <w:pict>
          <v:shape id="_x0000_s2052" type="#_x0000_t32" style="position:absolute;left:0;text-align:left;margin-left:194.25pt;margin-top:19.7pt;width:0;height:42.05pt;z-index:251662848" o:connectortype="straight" o:gfxdata="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Kio42AAAAAoB&#10;AAAPAAAAAAAAAAEAIAAAACIAAABkcnMvZG93bnJldi54bWxQSwECFAAUAAAACACHTuJATOkXiuIB&#10;AADwAwAADgAAAAAAAAABACAAAAAnAQAAZHJzL2Uyb0RvYy54bWxQSwUGAAAAAAYABgBZAQAAewUA&#10;AAAA&#10;"/>
        </w:pict>
      </w:r>
    </w:p>
    <w:p w:rsidR="00E951A5" w:rsidRDefault="00F92458">
      <w:pPr>
        <w:widowControl/>
        <w:suppressAutoHyphens/>
        <w:autoSpaceDE/>
        <w:autoSpaceDN/>
        <w:spacing w:line="360" w:lineRule="auto"/>
        <w:jc w:val="both"/>
        <w:rPr>
          <w:sz w:val="28"/>
          <w:szCs w:val="24"/>
        </w:rPr>
      </w:pPr>
      <w:r>
        <w:rPr>
          <w:sz w:val="28"/>
          <w:szCs w:val="24"/>
          <w:lang w:bidi="ar-SA"/>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1" type="#_x0000_t176" style="position:absolute;left:0;text-align:left;margin-left:378pt;margin-top:16.6pt;width:101pt;height:42pt;z-index:251663872" o:gfxdata="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4rt5tgAAAAKAQAADwAAAAAAAAABACAAAAAi&#10;AAAAZHJzL2Rvd25yZXYueG1sUEsBAhQAFAAAAAgAh07iQIVmjSMKAgAAVgQAAA4AAAAAAAAAAQAg&#10;AAAAJwEAAGRycy9lMm9Eb2MueG1sUEsFBgAAAAAGAAYAWQEAAKMFAAAAAA==&#10;">
            <v:textbox>
              <w:txbxContent>
                <w:p w:rsidR="00E951A5" w:rsidRDefault="00B660CD">
                  <w:pPr>
                    <w:rPr>
                      <w:b/>
                      <w:sz w:val="24"/>
                      <w:szCs w:val="24"/>
                    </w:rPr>
                  </w:pPr>
                  <w:r>
                    <w:rPr>
                      <w:b/>
                      <w:sz w:val="24"/>
                      <w:szCs w:val="24"/>
                    </w:rPr>
                    <w:t>End process</w:t>
                  </w:r>
                </w:p>
              </w:txbxContent>
            </v:textbox>
          </v:shape>
        </w:pict>
      </w:r>
    </w:p>
    <w:p w:rsidR="00E951A5" w:rsidRDefault="00F92458">
      <w:pPr>
        <w:widowControl/>
        <w:suppressAutoHyphens/>
        <w:autoSpaceDE/>
        <w:autoSpaceDN/>
        <w:spacing w:line="360" w:lineRule="auto"/>
        <w:jc w:val="both"/>
        <w:rPr>
          <w:sz w:val="28"/>
          <w:szCs w:val="24"/>
        </w:rPr>
      </w:pPr>
      <w:r>
        <w:rPr>
          <w:sz w:val="28"/>
          <w:szCs w:val="24"/>
          <w:lang w:bidi="ar-SA"/>
        </w:rPr>
        <w:pict>
          <v:shape id="_x0000_s2050" type="#_x0000_t32" style="position:absolute;left:0;text-align:left;margin-left:194.25pt;margin-top:13.45pt;width:183.75pt;height:.05pt;z-index:251664896" o:connectortype="straight" o:gfxdata="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VEJmjaAAAACQEAAA8AAAAAAAAAAQAgAAAAIgAAAGRycy9kb3ducmV2LnhtbFBLAQIUABQAAAAI&#10;AIdO4kDpAGtx6wEAAPcDAAAOAAAAAAAAAAEAIAAAACkBAABkcnMvZTJvRG9jLnhtbFBLBQYAAAAA&#10;BgAGAFkBAACGBQAAAAA=&#10;">
            <v:stroke endarrow="block"/>
          </v:shape>
        </w:pict>
      </w:r>
    </w:p>
    <w:p w:rsidR="00E951A5" w:rsidRDefault="00E951A5">
      <w:pPr>
        <w:rPr>
          <w:b/>
          <w:sz w:val="32"/>
          <w:szCs w:val="32"/>
          <w:u w:val="single"/>
        </w:rPr>
      </w:pPr>
    </w:p>
    <w:p w:rsidR="00E951A5" w:rsidRDefault="00E951A5">
      <w:pPr>
        <w:jc w:val="center"/>
        <w:rPr>
          <w:b/>
          <w:sz w:val="28"/>
          <w:szCs w:val="24"/>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rPr>
          <w:b/>
          <w:sz w:val="32"/>
          <w:szCs w:val="32"/>
          <w:u w:val="single"/>
        </w:rPr>
      </w:pPr>
    </w:p>
    <w:p w:rsidR="00E951A5" w:rsidRDefault="00E951A5">
      <w:pPr>
        <w:jc w:val="center"/>
        <w:rPr>
          <w:b/>
          <w:sz w:val="28"/>
          <w:szCs w:val="24"/>
        </w:rPr>
      </w:pPr>
    </w:p>
    <w:p w:rsidR="00E951A5" w:rsidRDefault="00B660CD">
      <w:pPr>
        <w:rPr>
          <w:b/>
          <w:sz w:val="28"/>
          <w:szCs w:val="24"/>
        </w:rPr>
      </w:pPr>
      <w:r>
        <w:rPr>
          <w:b/>
          <w:sz w:val="28"/>
          <w:szCs w:val="24"/>
        </w:rPr>
        <w:t>6.3 UML DIAGRAMS:</w:t>
      </w:r>
    </w:p>
    <w:p w:rsidR="00E951A5" w:rsidRDefault="00B660CD">
      <w:pPr>
        <w:pStyle w:val="ListParagraph"/>
        <w:spacing w:line="360" w:lineRule="auto"/>
        <w:ind w:left="0" w:firstLine="720"/>
        <w:jc w:val="both"/>
        <w:rPr>
          <w:color w:val="000000"/>
          <w:sz w:val="28"/>
          <w:szCs w:val="24"/>
        </w:rPr>
      </w:pPr>
      <w:r>
        <w:rPr>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E951A5" w:rsidRDefault="00B660CD">
      <w:pPr>
        <w:pStyle w:val="ListParagraph"/>
        <w:spacing w:line="360" w:lineRule="auto"/>
        <w:ind w:left="0" w:firstLine="720"/>
        <w:jc w:val="both"/>
        <w:rPr>
          <w:color w:val="000000"/>
          <w:sz w:val="28"/>
          <w:szCs w:val="24"/>
        </w:rPr>
      </w:pPr>
      <w:r>
        <w:rPr>
          <w:color w:val="000000"/>
          <w:sz w:val="28"/>
          <w:szCs w:val="24"/>
        </w:rPr>
        <w:t xml:space="preserve">The goal is for UML to become a common language for creating models of object oriented computer software. In its current form UML is comprised of two </w:t>
      </w:r>
      <w:r>
        <w:rPr>
          <w:color w:val="000000"/>
          <w:sz w:val="28"/>
          <w:szCs w:val="24"/>
        </w:rPr>
        <w:lastRenderedPageBreak/>
        <w:t>major components: a Meta-model and a notation. In the future, some form of method or process may also be added to; or associated with, UML.</w:t>
      </w:r>
    </w:p>
    <w:p w:rsidR="00E951A5" w:rsidRDefault="00B660CD">
      <w:pPr>
        <w:pStyle w:val="ListParagraph"/>
        <w:spacing w:line="360" w:lineRule="auto"/>
        <w:ind w:left="0"/>
        <w:jc w:val="both"/>
        <w:rPr>
          <w:color w:val="000000"/>
          <w:sz w:val="28"/>
          <w:szCs w:val="24"/>
        </w:rPr>
      </w:pPr>
      <w:r>
        <w:rPr>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E951A5" w:rsidRDefault="00B660CD">
      <w:pPr>
        <w:pStyle w:val="ListParagraph"/>
        <w:spacing w:line="360" w:lineRule="auto"/>
        <w:ind w:left="0" w:firstLine="720"/>
        <w:jc w:val="both"/>
        <w:rPr>
          <w:color w:val="000000"/>
          <w:sz w:val="28"/>
          <w:szCs w:val="24"/>
        </w:rPr>
      </w:pPr>
      <w:r>
        <w:rPr>
          <w:color w:val="000000"/>
          <w:sz w:val="28"/>
          <w:szCs w:val="24"/>
        </w:rPr>
        <w:t>The UML represents a collection of best engineering practices that have proven successful in the modeling of large and complex systems.</w:t>
      </w:r>
    </w:p>
    <w:p w:rsidR="00E951A5" w:rsidRDefault="00B660CD">
      <w:pPr>
        <w:pStyle w:val="ListParagraph"/>
        <w:spacing w:line="360" w:lineRule="auto"/>
        <w:ind w:left="0" w:firstLine="720"/>
        <w:jc w:val="both"/>
        <w:rPr>
          <w:color w:val="000000"/>
          <w:sz w:val="28"/>
          <w:szCs w:val="24"/>
        </w:rPr>
      </w:pPr>
      <w:r>
        <w:rPr>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E951A5" w:rsidRDefault="00E951A5">
      <w:pPr>
        <w:pStyle w:val="ListParagraph"/>
        <w:spacing w:line="360" w:lineRule="auto"/>
        <w:ind w:left="0" w:firstLine="720"/>
        <w:jc w:val="both"/>
        <w:rPr>
          <w:color w:val="000000"/>
          <w:sz w:val="28"/>
          <w:szCs w:val="24"/>
        </w:rPr>
      </w:pPr>
    </w:p>
    <w:p w:rsidR="00E951A5" w:rsidRDefault="00B660CD">
      <w:pPr>
        <w:pStyle w:val="ListParagraph"/>
        <w:spacing w:line="360" w:lineRule="auto"/>
        <w:ind w:left="0"/>
        <w:jc w:val="both"/>
        <w:rPr>
          <w:b/>
          <w:sz w:val="28"/>
          <w:szCs w:val="24"/>
        </w:rPr>
      </w:pPr>
      <w:r>
        <w:rPr>
          <w:b/>
          <w:sz w:val="28"/>
          <w:szCs w:val="24"/>
        </w:rPr>
        <w:t>GOALS:</w:t>
      </w:r>
    </w:p>
    <w:p w:rsidR="00E951A5" w:rsidRDefault="00B660CD">
      <w:pPr>
        <w:pStyle w:val="ListParagraph"/>
        <w:spacing w:line="360" w:lineRule="auto"/>
        <w:ind w:left="0"/>
        <w:jc w:val="both"/>
        <w:rPr>
          <w:sz w:val="28"/>
          <w:szCs w:val="24"/>
        </w:rPr>
      </w:pPr>
      <w:r>
        <w:rPr>
          <w:sz w:val="28"/>
          <w:szCs w:val="24"/>
        </w:rPr>
        <w:tab/>
        <w:t>The Primary goals in the design of the UML are as follows:</w:t>
      </w:r>
    </w:p>
    <w:p w:rsidR="00E951A5" w:rsidRDefault="00B660CD">
      <w:pPr>
        <w:pStyle w:val="ListParagraph"/>
        <w:widowControl/>
        <w:numPr>
          <w:ilvl w:val="0"/>
          <w:numId w:val="10"/>
        </w:numPr>
        <w:autoSpaceDE/>
        <w:autoSpaceDN/>
        <w:spacing w:line="360" w:lineRule="auto"/>
        <w:contextualSpacing/>
        <w:jc w:val="both"/>
        <w:rPr>
          <w:sz w:val="28"/>
          <w:szCs w:val="24"/>
        </w:rPr>
      </w:pPr>
      <w:r>
        <w:rPr>
          <w:sz w:val="28"/>
          <w:szCs w:val="24"/>
        </w:rPr>
        <w:t>Provide users a ready-to-use, expressive visual modeling Language so that they can develop and exchange meaningful models.</w:t>
      </w:r>
    </w:p>
    <w:p w:rsidR="00E951A5" w:rsidRDefault="00B660CD">
      <w:pPr>
        <w:pStyle w:val="ListParagraph"/>
        <w:widowControl/>
        <w:numPr>
          <w:ilvl w:val="0"/>
          <w:numId w:val="10"/>
        </w:numPr>
        <w:autoSpaceDE/>
        <w:autoSpaceDN/>
        <w:spacing w:line="360" w:lineRule="auto"/>
        <w:contextualSpacing/>
        <w:jc w:val="both"/>
        <w:rPr>
          <w:sz w:val="28"/>
          <w:szCs w:val="24"/>
        </w:rPr>
      </w:pPr>
      <w:r>
        <w:rPr>
          <w:sz w:val="28"/>
          <w:szCs w:val="24"/>
        </w:rPr>
        <w:t>Provide extendibility and specialization mechanisms to extend the core concepts.</w:t>
      </w:r>
    </w:p>
    <w:p w:rsidR="00E951A5" w:rsidRDefault="00B660CD">
      <w:pPr>
        <w:pStyle w:val="ListParagraph"/>
        <w:widowControl/>
        <w:numPr>
          <w:ilvl w:val="0"/>
          <w:numId w:val="10"/>
        </w:numPr>
        <w:autoSpaceDE/>
        <w:autoSpaceDN/>
        <w:spacing w:line="360" w:lineRule="auto"/>
        <w:contextualSpacing/>
        <w:jc w:val="both"/>
        <w:rPr>
          <w:sz w:val="28"/>
          <w:szCs w:val="24"/>
        </w:rPr>
      </w:pPr>
      <w:r>
        <w:rPr>
          <w:sz w:val="28"/>
          <w:szCs w:val="24"/>
        </w:rPr>
        <w:t>Be independent of particular programming languages and development process.</w:t>
      </w:r>
    </w:p>
    <w:p w:rsidR="00E951A5" w:rsidRDefault="00B660CD">
      <w:pPr>
        <w:pStyle w:val="ListParagraph"/>
        <w:widowControl/>
        <w:numPr>
          <w:ilvl w:val="0"/>
          <w:numId w:val="10"/>
        </w:numPr>
        <w:autoSpaceDE/>
        <w:autoSpaceDN/>
        <w:spacing w:line="360" w:lineRule="auto"/>
        <w:contextualSpacing/>
        <w:jc w:val="both"/>
        <w:rPr>
          <w:sz w:val="28"/>
          <w:szCs w:val="24"/>
        </w:rPr>
      </w:pPr>
      <w:r>
        <w:rPr>
          <w:sz w:val="28"/>
          <w:szCs w:val="24"/>
        </w:rPr>
        <w:t>Provide a formal basis for understanding the modeling language.</w:t>
      </w:r>
    </w:p>
    <w:p w:rsidR="00E951A5" w:rsidRDefault="00B660CD">
      <w:pPr>
        <w:pStyle w:val="ListParagraph"/>
        <w:widowControl/>
        <w:numPr>
          <w:ilvl w:val="0"/>
          <w:numId w:val="10"/>
        </w:numPr>
        <w:autoSpaceDE/>
        <w:autoSpaceDN/>
        <w:spacing w:line="360" w:lineRule="auto"/>
        <w:contextualSpacing/>
        <w:jc w:val="both"/>
        <w:rPr>
          <w:sz w:val="28"/>
          <w:szCs w:val="24"/>
        </w:rPr>
      </w:pPr>
      <w:r>
        <w:rPr>
          <w:sz w:val="28"/>
          <w:szCs w:val="24"/>
        </w:rPr>
        <w:t>Encourage the growth of OO tools market.</w:t>
      </w:r>
    </w:p>
    <w:p w:rsidR="00E951A5" w:rsidRDefault="00B660CD">
      <w:pPr>
        <w:pStyle w:val="ListParagraph"/>
        <w:widowControl/>
        <w:numPr>
          <w:ilvl w:val="0"/>
          <w:numId w:val="10"/>
        </w:numPr>
        <w:autoSpaceDE/>
        <w:autoSpaceDN/>
        <w:spacing w:line="360" w:lineRule="auto"/>
        <w:contextualSpacing/>
        <w:jc w:val="both"/>
        <w:rPr>
          <w:sz w:val="28"/>
          <w:szCs w:val="24"/>
        </w:rPr>
      </w:pPr>
      <w:r>
        <w:rPr>
          <w:sz w:val="28"/>
          <w:szCs w:val="24"/>
        </w:rPr>
        <w:t>Integrate best practices.</w:t>
      </w:r>
    </w:p>
    <w:p w:rsidR="00E951A5" w:rsidRDefault="00E951A5">
      <w:pPr>
        <w:rPr>
          <w:b/>
          <w:sz w:val="28"/>
          <w:szCs w:val="28"/>
        </w:rPr>
      </w:pPr>
    </w:p>
    <w:p w:rsidR="00E951A5" w:rsidRDefault="00B660CD">
      <w:pPr>
        <w:rPr>
          <w:b/>
          <w:sz w:val="28"/>
          <w:szCs w:val="28"/>
        </w:rPr>
      </w:pPr>
      <w:r>
        <w:rPr>
          <w:b/>
          <w:sz w:val="28"/>
          <w:szCs w:val="28"/>
        </w:rPr>
        <w:t>USE CASE DIAGRAM:</w:t>
      </w:r>
    </w:p>
    <w:p w:rsidR="00E951A5" w:rsidRDefault="00B660CD">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w:t>
      </w:r>
      <w:r>
        <w:rPr>
          <w:rFonts w:ascii="Times New Roman" w:hAnsi="Times New Roman" w:cs="Times New Roman"/>
          <w:color w:val="000000"/>
          <w:sz w:val="28"/>
        </w:rPr>
        <w:lastRenderedPageBreak/>
        <w:t xml:space="preserve">of actors, their goals (represented as use cases), and any dependencies between those use cases. The main purpose of a use case diagram is to show what system functions are performed for which actor. Roles of the actors in the system can </w:t>
      </w:r>
      <w:proofErr w:type="spellStart"/>
      <w:r>
        <w:rPr>
          <w:rFonts w:ascii="Times New Roman" w:hAnsi="Times New Roman" w:cs="Times New Roman"/>
          <w:color w:val="000000"/>
          <w:sz w:val="28"/>
        </w:rPr>
        <w:t>bedepicted</w:t>
      </w:r>
      <w:proofErr w:type="spellEnd"/>
      <w:r>
        <w:rPr>
          <w:rFonts w:ascii="Times New Roman" w:hAnsi="Times New Roman" w:cs="Times New Roman"/>
          <w:color w:val="000000"/>
          <w:sz w:val="28"/>
        </w:rPr>
        <w:t>.</w:t>
      </w:r>
    </w:p>
    <w:p w:rsidR="00E951A5" w:rsidRDefault="00E951A5">
      <w:pPr>
        <w:pStyle w:val="Standard"/>
        <w:spacing w:line="360" w:lineRule="auto"/>
        <w:ind w:firstLine="720"/>
        <w:jc w:val="both"/>
        <w:rPr>
          <w:rFonts w:ascii="Times New Roman" w:hAnsi="Times New Roman" w:cs="Times New Roman"/>
          <w:color w:val="000000"/>
          <w:sz w:val="28"/>
        </w:rPr>
      </w:pPr>
    </w:p>
    <w:p w:rsidR="00E951A5" w:rsidRDefault="00B660CD">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543550" cy="2428875"/>
            <wp:effectExtent l="0" t="0" r="3810" b="0"/>
            <wp:docPr id="3" name="Picture 3" descr="C:\Users\GENI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IUS\Desktop\UseCaseDiagram1.png"/>
                    <pic:cNvPicPr>
                      <a:picLocks noChangeAspect="1" noChangeArrowheads="1"/>
                    </pic:cNvPicPr>
                  </pic:nvPicPr>
                  <pic:blipFill>
                    <a:blip r:embed="rId40" cstate="print"/>
                    <a:srcRect/>
                    <a:stretch>
                      <a:fillRect/>
                    </a:stretch>
                  </pic:blipFill>
                  <pic:spPr>
                    <a:xfrm>
                      <a:off x="0" y="0"/>
                      <a:ext cx="5543550" cy="2428875"/>
                    </a:xfrm>
                    <a:prstGeom prst="rect">
                      <a:avLst/>
                    </a:prstGeom>
                    <a:noFill/>
                    <a:ln w="9525">
                      <a:noFill/>
                      <a:miter lim="800000"/>
                      <a:headEnd/>
                      <a:tailEnd/>
                    </a:ln>
                  </pic:spPr>
                </pic:pic>
              </a:graphicData>
            </a:graphic>
          </wp:inline>
        </w:drawing>
      </w:r>
    </w:p>
    <w:p w:rsidR="00E951A5" w:rsidRDefault="00B660CD">
      <w:pPr>
        <w:pStyle w:val="Standard"/>
        <w:spacing w:line="360" w:lineRule="auto"/>
        <w:jc w:val="both"/>
        <w:rPr>
          <w:rFonts w:ascii="Times New Roman" w:hAnsi="Times New Roman" w:cs="Times New Roman"/>
          <w:color w:val="000000"/>
          <w:sz w:val="28"/>
        </w:rPr>
      </w:pPr>
      <w:r>
        <w:rPr>
          <w:rFonts w:ascii="Times New Roman" w:hAnsi="Times New Roman" w:cs="Times New Roman"/>
          <w:b/>
          <w:sz w:val="28"/>
          <w:szCs w:val="28"/>
        </w:rPr>
        <w:t>CLASS DIAGRAM:</w:t>
      </w:r>
    </w:p>
    <w:p w:rsidR="00E951A5" w:rsidRDefault="00B660CD">
      <w:pPr>
        <w:tabs>
          <w:tab w:val="left" w:pos="2478"/>
        </w:tabs>
        <w:spacing w:line="360" w:lineRule="auto"/>
        <w:jc w:val="both"/>
        <w:rPr>
          <w:color w:val="000000"/>
          <w:sz w:val="28"/>
        </w:rPr>
      </w:pPr>
      <w:r>
        <w:rPr>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E951A5" w:rsidRDefault="00B660CD">
      <w:pPr>
        <w:rPr>
          <w:b/>
          <w:sz w:val="28"/>
          <w:szCs w:val="28"/>
          <w:u w:val="single"/>
        </w:rPr>
      </w:pPr>
      <w:r>
        <w:rPr>
          <w:b/>
          <w:noProof/>
          <w:sz w:val="28"/>
          <w:szCs w:val="28"/>
          <w:u w:val="single"/>
          <w:lang w:bidi="ar-SA"/>
        </w:rPr>
        <w:drawing>
          <wp:inline distT="0" distB="0" distL="0" distR="0">
            <wp:extent cx="3086100" cy="1628775"/>
            <wp:effectExtent l="0" t="0" r="7620" b="0"/>
            <wp:docPr id="1" name="Picture 1" descr="C:\Users\GENIU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IUS\Desktop\Class.png"/>
                    <pic:cNvPicPr>
                      <a:picLocks noChangeAspect="1" noChangeArrowheads="1"/>
                    </pic:cNvPicPr>
                  </pic:nvPicPr>
                  <pic:blipFill>
                    <a:blip r:embed="rId41" cstate="print"/>
                    <a:srcRect/>
                    <a:stretch>
                      <a:fillRect/>
                    </a:stretch>
                  </pic:blipFill>
                  <pic:spPr>
                    <a:xfrm>
                      <a:off x="0" y="0"/>
                      <a:ext cx="3086100" cy="1628775"/>
                    </a:xfrm>
                    <a:prstGeom prst="rect">
                      <a:avLst/>
                    </a:prstGeom>
                    <a:noFill/>
                    <a:ln w="9525">
                      <a:noFill/>
                      <a:miter lim="800000"/>
                      <a:headEnd/>
                      <a:tailEnd/>
                    </a:ln>
                  </pic:spPr>
                </pic:pic>
              </a:graphicData>
            </a:graphic>
          </wp:inline>
        </w:drawing>
      </w:r>
    </w:p>
    <w:p w:rsidR="00E951A5" w:rsidRDefault="00E951A5">
      <w:pPr>
        <w:rPr>
          <w:b/>
          <w:sz w:val="28"/>
          <w:szCs w:val="28"/>
        </w:rPr>
      </w:pPr>
    </w:p>
    <w:p w:rsidR="00E951A5" w:rsidRDefault="00B660CD">
      <w:pPr>
        <w:rPr>
          <w:b/>
          <w:sz w:val="28"/>
          <w:szCs w:val="28"/>
        </w:rPr>
      </w:pPr>
      <w:r>
        <w:rPr>
          <w:b/>
          <w:sz w:val="28"/>
          <w:szCs w:val="28"/>
        </w:rPr>
        <w:t>SEQUENCE DIAGRAM:</w:t>
      </w:r>
    </w:p>
    <w:p w:rsidR="00E951A5" w:rsidRDefault="00B660CD">
      <w:pPr>
        <w:spacing w:line="360" w:lineRule="auto"/>
        <w:rPr>
          <w:color w:val="000000"/>
          <w:sz w:val="28"/>
          <w:szCs w:val="28"/>
        </w:rPr>
      </w:pPr>
      <w:r>
        <w:rPr>
          <w:color w:val="000000"/>
          <w:sz w:val="28"/>
          <w:szCs w:val="28"/>
        </w:rPr>
        <w:t xml:space="preserve">A sequence diagram in Unified Modeling Language (UML) is a kind of interaction diagram that shows how processes operate with one another and in what order. It is </w:t>
      </w:r>
      <w:r>
        <w:rPr>
          <w:color w:val="000000"/>
          <w:sz w:val="28"/>
          <w:szCs w:val="28"/>
        </w:rPr>
        <w:lastRenderedPageBreak/>
        <w:t>a construct of a Message Sequence Chart. Sequence diagrams are sometimes called event diagrams, event scenarios, and timing diagrams.</w:t>
      </w:r>
    </w:p>
    <w:p w:rsidR="00E951A5" w:rsidRDefault="00E951A5">
      <w:pPr>
        <w:spacing w:line="360" w:lineRule="auto"/>
        <w:rPr>
          <w:b/>
          <w:sz w:val="28"/>
          <w:szCs w:val="28"/>
          <w:u w:val="single"/>
        </w:rPr>
      </w:pPr>
    </w:p>
    <w:p w:rsidR="00E951A5" w:rsidRDefault="00B660CD">
      <w:pPr>
        <w:rPr>
          <w:b/>
          <w:sz w:val="28"/>
          <w:szCs w:val="28"/>
          <w:u w:val="single"/>
        </w:rPr>
      </w:pPr>
      <w:r>
        <w:rPr>
          <w:b/>
          <w:noProof/>
          <w:sz w:val="28"/>
          <w:szCs w:val="28"/>
          <w:u w:val="single"/>
          <w:lang w:bidi="ar-SA"/>
        </w:rPr>
        <w:drawing>
          <wp:inline distT="0" distB="0" distL="0" distR="0">
            <wp:extent cx="5943600" cy="4785360"/>
            <wp:effectExtent l="0" t="0" r="0" b="0"/>
            <wp:docPr id="2" name="Picture 2"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IUS\Desktop\SequenceDiagram1.png"/>
                    <pic:cNvPicPr>
                      <a:picLocks noChangeAspect="1" noChangeArrowheads="1"/>
                    </pic:cNvPicPr>
                  </pic:nvPicPr>
                  <pic:blipFill>
                    <a:blip r:embed="rId42" cstate="print"/>
                    <a:srcRect/>
                    <a:stretch>
                      <a:fillRect/>
                    </a:stretch>
                  </pic:blipFill>
                  <pic:spPr>
                    <a:xfrm>
                      <a:off x="0" y="0"/>
                      <a:ext cx="5943600" cy="4785980"/>
                    </a:xfrm>
                    <a:prstGeom prst="rect">
                      <a:avLst/>
                    </a:prstGeom>
                    <a:noFill/>
                    <a:ln w="9525">
                      <a:noFill/>
                      <a:miter lim="800000"/>
                      <a:headEnd/>
                      <a:tailEnd/>
                    </a:ln>
                  </pic:spPr>
                </pic:pic>
              </a:graphicData>
            </a:graphic>
          </wp:inline>
        </w:drawing>
      </w:r>
    </w:p>
    <w:p w:rsidR="00E951A5" w:rsidRDefault="00B660CD">
      <w:pPr>
        <w:rPr>
          <w:b/>
          <w:sz w:val="28"/>
          <w:szCs w:val="28"/>
        </w:rPr>
      </w:pPr>
      <w:r>
        <w:rPr>
          <w:b/>
          <w:sz w:val="28"/>
          <w:szCs w:val="28"/>
        </w:rPr>
        <w:t>ACTIVITY DIAGRAM:</w:t>
      </w:r>
    </w:p>
    <w:p w:rsidR="00E951A5" w:rsidRDefault="00B660CD">
      <w:pPr>
        <w:spacing w:line="360" w:lineRule="auto"/>
        <w:jc w:val="both"/>
        <w:rPr>
          <w:sz w:val="36"/>
          <w:szCs w:val="28"/>
        </w:rPr>
      </w:pPr>
      <w:r>
        <w:rPr>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B660CD">
      <w:pPr>
        <w:spacing w:line="360" w:lineRule="auto"/>
        <w:jc w:val="both"/>
        <w:rPr>
          <w:b/>
          <w:sz w:val="36"/>
          <w:szCs w:val="36"/>
          <w:u w:val="single"/>
        </w:rPr>
      </w:pPr>
      <w:r>
        <w:rPr>
          <w:b/>
          <w:noProof/>
          <w:sz w:val="32"/>
          <w:szCs w:val="32"/>
          <w:u w:val="single"/>
          <w:lang w:bidi="ar-SA"/>
        </w:rPr>
        <w:drawing>
          <wp:inline distT="0" distB="0" distL="0" distR="0">
            <wp:extent cx="3057525" cy="4514850"/>
            <wp:effectExtent l="0" t="0" r="5715" b="0"/>
            <wp:docPr id="4" name="Picture 4" descr="C:\Users\GENIUS\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IUS\Desktop\ActivityDiagram1.png"/>
                    <pic:cNvPicPr>
                      <a:picLocks noChangeAspect="1" noChangeArrowheads="1"/>
                    </pic:cNvPicPr>
                  </pic:nvPicPr>
                  <pic:blipFill>
                    <a:blip r:embed="rId43" cstate="print"/>
                    <a:srcRect/>
                    <a:stretch>
                      <a:fillRect/>
                    </a:stretch>
                  </pic:blipFill>
                  <pic:spPr>
                    <a:xfrm>
                      <a:off x="0" y="0"/>
                      <a:ext cx="3057525" cy="4514850"/>
                    </a:xfrm>
                    <a:prstGeom prst="rect">
                      <a:avLst/>
                    </a:prstGeom>
                    <a:noFill/>
                    <a:ln w="9525">
                      <a:noFill/>
                      <a:miter lim="800000"/>
                      <a:headEnd/>
                      <a:tailEnd/>
                    </a:ln>
                  </pic:spPr>
                </pic:pic>
              </a:graphicData>
            </a:graphic>
          </wp:inline>
        </w:drawing>
      </w: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E951A5">
      <w:pPr>
        <w:spacing w:line="360" w:lineRule="auto"/>
        <w:jc w:val="both"/>
        <w:rPr>
          <w:b/>
          <w:sz w:val="36"/>
          <w:szCs w:val="36"/>
          <w:u w:val="single"/>
        </w:rPr>
      </w:pPr>
    </w:p>
    <w:p w:rsidR="00E951A5" w:rsidRDefault="00B660CD">
      <w:pPr>
        <w:spacing w:line="360" w:lineRule="auto"/>
        <w:ind w:left="1440" w:firstLine="720"/>
        <w:jc w:val="both"/>
        <w:rPr>
          <w:b/>
          <w:sz w:val="36"/>
          <w:szCs w:val="36"/>
          <w:u w:val="single"/>
        </w:rPr>
      </w:pPr>
      <w:r>
        <w:rPr>
          <w:b/>
          <w:sz w:val="36"/>
          <w:szCs w:val="36"/>
          <w:u w:val="single"/>
        </w:rPr>
        <w:lastRenderedPageBreak/>
        <w:t>7. IMPLEMENTATION</w:t>
      </w:r>
    </w:p>
    <w:p w:rsidR="00E951A5" w:rsidRDefault="00E951A5">
      <w:pPr>
        <w:spacing w:line="360" w:lineRule="auto"/>
        <w:jc w:val="both"/>
        <w:rPr>
          <w:b/>
          <w:sz w:val="28"/>
          <w:szCs w:val="28"/>
        </w:rPr>
      </w:pPr>
    </w:p>
    <w:p w:rsidR="00E951A5" w:rsidRDefault="00B660CD">
      <w:pPr>
        <w:spacing w:line="360" w:lineRule="auto"/>
        <w:jc w:val="both"/>
        <w:rPr>
          <w:b/>
          <w:sz w:val="28"/>
          <w:szCs w:val="28"/>
        </w:rPr>
      </w:pPr>
      <w:r>
        <w:rPr>
          <w:b/>
          <w:sz w:val="28"/>
          <w:szCs w:val="28"/>
        </w:rPr>
        <w:t>7.1 MODULES:</w:t>
      </w:r>
    </w:p>
    <w:p w:rsidR="00E951A5" w:rsidRDefault="00B660CD">
      <w:pPr>
        <w:rPr>
          <w:sz w:val="28"/>
          <w:szCs w:val="28"/>
        </w:rPr>
      </w:pPr>
      <w:r>
        <w:rPr>
          <w:b/>
          <w:sz w:val="32"/>
          <w:szCs w:val="32"/>
        </w:rPr>
        <w:t>Office Mathematical Operations</w:t>
      </w:r>
    </w:p>
    <w:p w:rsidR="00E951A5" w:rsidRDefault="00B660CD" w:rsidP="009A32C2">
      <w:pPr>
        <w:pStyle w:val="ListParagraph"/>
        <w:widowControl/>
        <w:autoSpaceDE/>
        <w:autoSpaceDN/>
        <w:spacing w:line="360" w:lineRule="auto"/>
        <w:ind w:left="0" w:firstLineChars="50" w:firstLine="161"/>
        <w:contextualSpacing/>
        <w:jc w:val="both"/>
        <w:rPr>
          <w:b/>
          <w:sz w:val="28"/>
          <w:szCs w:val="28"/>
        </w:rPr>
      </w:pPr>
      <w:r>
        <w:rPr>
          <w:b/>
          <w:sz w:val="32"/>
          <w:szCs w:val="32"/>
        </w:rPr>
        <w:t>Online Operations</w:t>
      </w:r>
    </w:p>
    <w:p w:rsidR="00E951A5" w:rsidRDefault="00B660CD" w:rsidP="009A32C2">
      <w:pPr>
        <w:ind w:firstLineChars="50" w:firstLine="161"/>
        <w:rPr>
          <w:b/>
          <w:sz w:val="32"/>
          <w:szCs w:val="32"/>
        </w:rPr>
      </w:pPr>
      <w:r>
        <w:rPr>
          <w:b/>
          <w:sz w:val="32"/>
          <w:szCs w:val="32"/>
        </w:rPr>
        <w:t>Exit</w:t>
      </w:r>
    </w:p>
    <w:p w:rsidR="00E951A5" w:rsidRDefault="00E951A5">
      <w:pPr>
        <w:pStyle w:val="ListParagraph"/>
        <w:widowControl/>
        <w:autoSpaceDE/>
        <w:autoSpaceDN/>
        <w:spacing w:line="360" w:lineRule="auto"/>
        <w:ind w:left="0" w:firstLine="0"/>
        <w:contextualSpacing/>
        <w:jc w:val="both"/>
        <w:rPr>
          <w:b/>
          <w:sz w:val="28"/>
          <w:szCs w:val="28"/>
        </w:rPr>
      </w:pPr>
    </w:p>
    <w:p w:rsidR="00E951A5" w:rsidRDefault="00E951A5">
      <w:pPr>
        <w:spacing w:line="360" w:lineRule="auto"/>
        <w:jc w:val="both"/>
        <w:rPr>
          <w:b/>
          <w:sz w:val="28"/>
          <w:szCs w:val="28"/>
        </w:rPr>
      </w:pPr>
    </w:p>
    <w:p w:rsidR="00E951A5" w:rsidRDefault="00B660CD">
      <w:pPr>
        <w:spacing w:line="360" w:lineRule="auto"/>
        <w:jc w:val="both"/>
        <w:rPr>
          <w:b/>
          <w:sz w:val="28"/>
          <w:szCs w:val="28"/>
        </w:rPr>
      </w:pPr>
      <w:r>
        <w:rPr>
          <w:b/>
          <w:sz w:val="28"/>
          <w:szCs w:val="28"/>
        </w:rPr>
        <w:t>MODULES DESCRIPTION:</w:t>
      </w:r>
    </w:p>
    <w:p w:rsidR="00E951A5" w:rsidRDefault="00B660CD">
      <w:pPr>
        <w:rPr>
          <w:b/>
          <w:sz w:val="32"/>
          <w:szCs w:val="32"/>
        </w:rPr>
      </w:pPr>
      <w:proofErr w:type="gramStart"/>
      <w:r>
        <w:rPr>
          <w:b/>
          <w:sz w:val="32"/>
          <w:szCs w:val="32"/>
        </w:rPr>
        <w:t>1.Office</w:t>
      </w:r>
      <w:proofErr w:type="gramEnd"/>
      <w:r>
        <w:rPr>
          <w:b/>
          <w:sz w:val="32"/>
          <w:szCs w:val="32"/>
        </w:rPr>
        <w:t xml:space="preserve"> Mathematical Operations</w:t>
      </w:r>
    </w:p>
    <w:p w:rsidR="00E951A5" w:rsidRDefault="00B660CD">
      <w:pPr>
        <w:rPr>
          <w:sz w:val="32"/>
          <w:szCs w:val="32"/>
        </w:rPr>
      </w:pPr>
      <w:r>
        <w:rPr>
          <w:sz w:val="32"/>
          <w:szCs w:val="32"/>
        </w:rPr>
        <w:t xml:space="preserve">In this module user will speak about Mathematical </w:t>
      </w:r>
      <w:proofErr w:type="spellStart"/>
      <w:r>
        <w:rPr>
          <w:sz w:val="32"/>
          <w:szCs w:val="32"/>
        </w:rPr>
        <w:t>Operations.In</w:t>
      </w:r>
      <w:proofErr w:type="spellEnd"/>
      <w:r>
        <w:rPr>
          <w:sz w:val="32"/>
          <w:szCs w:val="32"/>
        </w:rPr>
        <w:t xml:space="preserve"> this module all Mathematical Operations is carried out.</w:t>
      </w:r>
    </w:p>
    <w:p w:rsidR="00E951A5" w:rsidRDefault="00B660CD">
      <w:pPr>
        <w:rPr>
          <w:sz w:val="32"/>
          <w:szCs w:val="32"/>
        </w:rPr>
      </w:pPr>
      <w:r>
        <w:rPr>
          <w:sz w:val="32"/>
          <w:szCs w:val="32"/>
        </w:rPr>
        <w:t>(Eg</w:t>
      </w:r>
      <w:proofErr w:type="gramStart"/>
      <w:r>
        <w:rPr>
          <w:sz w:val="32"/>
          <w:szCs w:val="32"/>
        </w:rPr>
        <w:t>:1</w:t>
      </w:r>
      <w:proofErr w:type="gramEnd"/>
      <w:r>
        <w:rPr>
          <w:sz w:val="32"/>
          <w:szCs w:val="32"/>
        </w:rPr>
        <w:t>+2=3)</w:t>
      </w:r>
    </w:p>
    <w:p w:rsidR="00E951A5" w:rsidRDefault="00B660CD">
      <w:pPr>
        <w:rPr>
          <w:b/>
          <w:sz w:val="32"/>
          <w:szCs w:val="32"/>
        </w:rPr>
      </w:pPr>
      <w:proofErr w:type="gramStart"/>
      <w:r>
        <w:rPr>
          <w:b/>
          <w:sz w:val="32"/>
          <w:szCs w:val="32"/>
        </w:rPr>
        <w:t>2.Online</w:t>
      </w:r>
      <w:proofErr w:type="gramEnd"/>
      <w:r>
        <w:rPr>
          <w:b/>
          <w:sz w:val="32"/>
          <w:szCs w:val="32"/>
        </w:rPr>
        <w:t xml:space="preserve"> Operations</w:t>
      </w:r>
    </w:p>
    <w:p w:rsidR="00E951A5" w:rsidRDefault="00B660CD">
      <w:pPr>
        <w:rPr>
          <w:sz w:val="32"/>
          <w:szCs w:val="32"/>
        </w:rPr>
      </w:pPr>
      <w:r>
        <w:rPr>
          <w:sz w:val="32"/>
          <w:szCs w:val="32"/>
        </w:rPr>
        <w:t xml:space="preserve">In this module user will speak about search related task. It will search in online using </w:t>
      </w:r>
      <w:proofErr w:type="spellStart"/>
      <w:r>
        <w:rPr>
          <w:sz w:val="32"/>
          <w:szCs w:val="32"/>
        </w:rPr>
        <w:t>google</w:t>
      </w:r>
      <w:proofErr w:type="spellEnd"/>
      <w:r>
        <w:rPr>
          <w:sz w:val="32"/>
          <w:szCs w:val="32"/>
        </w:rPr>
        <w:t xml:space="preserve"> search.</w:t>
      </w:r>
    </w:p>
    <w:p w:rsidR="00E951A5" w:rsidRDefault="00B660CD">
      <w:pPr>
        <w:rPr>
          <w:sz w:val="32"/>
          <w:szCs w:val="32"/>
        </w:rPr>
      </w:pPr>
      <w:proofErr w:type="spellStart"/>
      <w:r>
        <w:rPr>
          <w:sz w:val="32"/>
          <w:szCs w:val="32"/>
        </w:rPr>
        <w:t>Eg</w:t>
      </w:r>
      <w:proofErr w:type="gramStart"/>
      <w:r>
        <w:rPr>
          <w:sz w:val="32"/>
          <w:szCs w:val="32"/>
        </w:rPr>
        <w:t>:Temperature</w:t>
      </w:r>
      <w:proofErr w:type="spellEnd"/>
      <w:proofErr w:type="gramEnd"/>
    </w:p>
    <w:p w:rsidR="00E951A5" w:rsidRDefault="00B660CD">
      <w:pPr>
        <w:rPr>
          <w:b/>
          <w:sz w:val="32"/>
          <w:szCs w:val="32"/>
        </w:rPr>
      </w:pPr>
      <w:proofErr w:type="gramStart"/>
      <w:r>
        <w:rPr>
          <w:b/>
          <w:sz w:val="32"/>
          <w:szCs w:val="32"/>
        </w:rPr>
        <w:t>3.Exit</w:t>
      </w:r>
      <w:proofErr w:type="gramEnd"/>
    </w:p>
    <w:p w:rsidR="00E951A5" w:rsidRDefault="00E951A5">
      <w:pPr>
        <w:spacing w:line="360" w:lineRule="auto"/>
        <w:jc w:val="both"/>
        <w:rPr>
          <w:b/>
          <w:sz w:val="28"/>
          <w:szCs w:val="28"/>
        </w:rPr>
      </w:pP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E951A5">
      <w:pPr>
        <w:spacing w:line="360" w:lineRule="auto"/>
        <w:ind w:firstLine="720"/>
        <w:jc w:val="both"/>
        <w:rPr>
          <w:sz w:val="28"/>
          <w:szCs w:val="28"/>
        </w:rPr>
      </w:pPr>
    </w:p>
    <w:p w:rsidR="00E951A5" w:rsidRDefault="00B660CD">
      <w:pPr>
        <w:spacing w:line="360" w:lineRule="auto"/>
        <w:jc w:val="both"/>
        <w:rPr>
          <w:b/>
          <w:sz w:val="28"/>
          <w:szCs w:val="28"/>
        </w:rPr>
      </w:pPr>
      <w:r>
        <w:rPr>
          <w:b/>
          <w:sz w:val="28"/>
          <w:szCs w:val="28"/>
        </w:rPr>
        <w:t>7.2 SAMPLE CODE</w:t>
      </w:r>
    </w:p>
    <w:p w:rsidR="00E951A5" w:rsidRDefault="00E951A5">
      <w:pPr>
        <w:pStyle w:val="Heading3"/>
        <w:spacing w:line="360" w:lineRule="auto"/>
        <w:ind w:left="2160" w:firstLine="720"/>
        <w:jc w:val="both"/>
        <w:rPr>
          <w:b w:val="0"/>
          <w:bCs w:val="0"/>
          <w:sz w:val="36"/>
          <w:szCs w:val="36"/>
          <w:u w:val="single"/>
        </w:rPr>
      </w:pPr>
    </w:p>
    <w:p w:rsidR="00E951A5" w:rsidRDefault="00E951A5">
      <w:pPr>
        <w:pStyle w:val="Heading3"/>
        <w:spacing w:line="360" w:lineRule="auto"/>
        <w:ind w:left="2160" w:firstLine="720"/>
        <w:jc w:val="both"/>
        <w:rPr>
          <w:b w:val="0"/>
          <w:bCs w:val="0"/>
          <w:sz w:val="36"/>
          <w:szCs w:val="36"/>
          <w:u w:val="single"/>
        </w:rPr>
      </w:pPr>
    </w:p>
    <w:p w:rsidR="00E951A5" w:rsidRDefault="00E951A5">
      <w:pPr>
        <w:pStyle w:val="Heading3"/>
        <w:spacing w:line="360" w:lineRule="auto"/>
        <w:ind w:left="2160" w:firstLine="720"/>
        <w:jc w:val="both"/>
        <w:rPr>
          <w:b w:val="0"/>
          <w:bCs w:val="0"/>
          <w:sz w:val="36"/>
          <w:szCs w:val="36"/>
          <w:u w:val="single"/>
        </w:rPr>
      </w:pPr>
    </w:p>
    <w:p w:rsidR="00E951A5" w:rsidRDefault="00E951A5">
      <w:pPr>
        <w:pStyle w:val="Heading3"/>
        <w:spacing w:line="360" w:lineRule="auto"/>
        <w:ind w:left="2160" w:firstLine="720"/>
        <w:jc w:val="both"/>
        <w:rPr>
          <w:b w:val="0"/>
          <w:bCs w:val="0"/>
          <w:sz w:val="36"/>
          <w:szCs w:val="36"/>
          <w:u w:val="single"/>
        </w:rPr>
      </w:pPr>
    </w:p>
    <w:p w:rsidR="00E951A5" w:rsidRDefault="00E951A5">
      <w:pPr>
        <w:pStyle w:val="Heading3"/>
        <w:spacing w:line="360" w:lineRule="auto"/>
        <w:ind w:left="2160" w:firstLine="720"/>
        <w:jc w:val="both"/>
        <w:rPr>
          <w:b w:val="0"/>
          <w:bCs w:val="0"/>
          <w:sz w:val="36"/>
          <w:szCs w:val="36"/>
          <w:u w:val="single"/>
        </w:rPr>
      </w:pPr>
    </w:p>
    <w:p w:rsidR="00E951A5" w:rsidRDefault="00E951A5">
      <w:pPr>
        <w:pStyle w:val="Heading3"/>
        <w:spacing w:line="360" w:lineRule="auto"/>
        <w:ind w:left="2160" w:firstLine="720"/>
        <w:jc w:val="both"/>
        <w:rPr>
          <w:b w:val="0"/>
          <w:bCs w:val="0"/>
          <w:sz w:val="36"/>
          <w:szCs w:val="36"/>
          <w:u w:val="single"/>
        </w:rPr>
      </w:pPr>
    </w:p>
    <w:p w:rsidR="00E951A5" w:rsidRDefault="00E951A5">
      <w:pPr>
        <w:pStyle w:val="Heading3"/>
        <w:spacing w:line="360" w:lineRule="auto"/>
        <w:ind w:left="2160" w:firstLine="720"/>
        <w:jc w:val="both"/>
        <w:rPr>
          <w:b w:val="0"/>
          <w:bCs w:val="0"/>
          <w:sz w:val="36"/>
          <w:szCs w:val="36"/>
          <w:u w:val="single"/>
        </w:rPr>
      </w:pPr>
    </w:p>
    <w:p w:rsidR="00E951A5" w:rsidRDefault="00E951A5">
      <w:pPr>
        <w:pStyle w:val="Heading3"/>
        <w:spacing w:line="360" w:lineRule="auto"/>
        <w:ind w:left="2160" w:firstLine="720"/>
        <w:jc w:val="both"/>
        <w:rPr>
          <w:b w:val="0"/>
          <w:bCs w:val="0"/>
          <w:sz w:val="36"/>
          <w:szCs w:val="36"/>
          <w:u w:val="single"/>
        </w:rPr>
      </w:pPr>
    </w:p>
    <w:p w:rsidR="00E951A5" w:rsidRDefault="00E951A5">
      <w:pPr>
        <w:pStyle w:val="Heading3"/>
        <w:spacing w:line="360" w:lineRule="auto"/>
        <w:ind w:left="2160" w:firstLine="720"/>
        <w:jc w:val="both"/>
        <w:rPr>
          <w:b w:val="0"/>
          <w:bCs w:val="0"/>
          <w:sz w:val="36"/>
          <w:szCs w:val="36"/>
          <w:u w:val="single"/>
        </w:rPr>
      </w:pPr>
    </w:p>
    <w:p w:rsidR="00E951A5" w:rsidRDefault="00B660CD">
      <w:pPr>
        <w:pStyle w:val="Heading3"/>
        <w:spacing w:line="360" w:lineRule="auto"/>
        <w:ind w:left="2160" w:firstLine="720"/>
        <w:jc w:val="both"/>
        <w:rPr>
          <w:bCs w:val="0"/>
          <w:sz w:val="36"/>
          <w:szCs w:val="36"/>
          <w:u w:val="single"/>
        </w:rPr>
      </w:pPr>
      <w:r>
        <w:rPr>
          <w:b w:val="0"/>
          <w:bCs w:val="0"/>
          <w:sz w:val="36"/>
          <w:szCs w:val="36"/>
          <w:u w:val="single"/>
        </w:rPr>
        <w:t>8.</w:t>
      </w:r>
      <w:r>
        <w:rPr>
          <w:bCs w:val="0"/>
          <w:sz w:val="36"/>
          <w:szCs w:val="36"/>
          <w:u w:val="single"/>
        </w:rPr>
        <w:t xml:space="preserve"> SYSTEM TESTING</w:t>
      </w:r>
    </w:p>
    <w:p w:rsidR="00E951A5" w:rsidRDefault="00E951A5">
      <w:pPr>
        <w:spacing w:line="360" w:lineRule="auto"/>
        <w:jc w:val="both"/>
        <w:rPr>
          <w:sz w:val="28"/>
          <w:szCs w:val="28"/>
        </w:rPr>
      </w:pPr>
    </w:p>
    <w:p w:rsidR="00E951A5" w:rsidRDefault="00B660CD">
      <w:pPr>
        <w:spacing w:line="360" w:lineRule="auto"/>
        <w:ind w:firstLine="720"/>
        <w:jc w:val="both"/>
        <w:rPr>
          <w:sz w:val="28"/>
          <w:szCs w:val="28"/>
        </w:rPr>
      </w:pPr>
      <w:r>
        <w:rPr>
          <w:sz w:val="28"/>
          <w:szCs w:val="28"/>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Pr>
          <w:sz w:val="28"/>
          <w:szCs w:val="28"/>
        </w:rPr>
        <w:t>It</w:t>
      </w:r>
      <w:proofErr w:type="gramEnd"/>
      <w:r>
        <w:rPr>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E951A5" w:rsidRDefault="00E951A5">
      <w:pPr>
        <w:pStyle w:val="Heading7"/>
        <w:spacing w:before="0" w:line="360" w:lineRule="auto"/>
        <w:jc w:val="both"/>
        <w:rPr>
          <w:rFonts w:ascii="Times New Roman" w:hAnsi="Times New Roman" w:cs="Times New Roman"/>
          <w:b/>
          <w:i w:val="0"/>
          <w:sz w:val="28"/>
          <w:szCs w:val="28"/>
        </w:rPr>
      </w:pPr>
    </w:p>
    <w:p w:rsidR="00E951A5" w:rsidRDefault="00B660CD">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TYPES OF TESTS</w:t>
      </w:r>
    </w:p>
    <w:p w:rsidR="00E951A5" w:rsidRDefault="00E951A5">
      <w:pPr>
        <w:pStyle w:val="Heading7"/>
        <w:spacing w:before="0" w:line="360" w:lineRule="auto"/>
        <w:jc w:val="both"/>
        <w:rPr>
          <w:rFonts w:ascii="Times New Roman" w:hAnsi="Times New Roman" w:cs="Times New Roman"/>
          <w:b/>
          <w:i w:val="0"/>
          <w:sz w:val="28"/>
          <w:szCs w:val="28"/>
        </w:rPr>
      </w:pPr>
    </w:p>
    <w:p w:rsidR="00E951A5" w:rsidRDefault="00B660CD">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Unit testing:</w:t>
      </w:r>
    </w:p>
    <w:p w:rsidR="00E951A5" w:rsidRDefault="00B660CD">
      <w:pPr>
        <w:spacing w:line="360" w:lineRule="auto"/>
        <w:jc w:val="both"/>
        <w:rPr>
          <w:sz w:val="28"/>
          <w:szCs w:val="28"/>
        </w:rPr>
      </w:pPr>
      <w:r>
        <w:rPr>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w:t>
      </w:r>
      <w:r>
        <w:rPr>
          <w:sz w:val="28"/>
          <w:szCs w:val="28"/>
        </w:rPr>
        <w:lastRenderedPageBreak/>
        <w:t>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E951A5" w:rsidRDefault="00B660CD">
      <w:pPr>
        <w:pStyle w:val="Heading8"/>
        <w:spacing w:before="0" w:line="360" w:lineRule="auto"/>
        <w:jc w:val="both"/>
        <w:rPr>
          <w:rFonts w:ascii="Times New Roman" w:hAnsi="Times New Roman" w:cs="Times New Roman"/>
          <w:b/>
          <w:i/>
          <w:sz w:val="28"/>
          <w:szCs w:val="28"/>
        </w:rPr>
      </w:pPr>
      <w:r>
        <w:rPr>
          <w:rFonts w:ascii="Times New Roman" w:hAnsi="Times New Roman" w:cs="Times New Roman"/>
          <w:b/>
          <w:sz w:val="28"/>
          <w:szCs w:val="28"/>
        </w:rPr>
        <w:t>Integration testing:</w:t>
      </w:r>
    </w:p>
    <w:p w:rsidR="00E951A5" w:rsidRDefault="00B660CD">
      <w:pPr>
        <w:spacing w:line="360" w:lineRule="auto"/>
        <w:ind w:firstLine="720"/>
        <w:jc w:val="both"/>
        <w:rPr>
          <w:sz w:val="28"/>
          <w:szCs w:val="28"/>
        </w:rPr>
      </w:pPr>
      <w:r>
        <w:rPr>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E951A5" w:rsidRDefault="00B660CD">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Functional test:</w:t>
      </w:r>
    </w:p>
    <w:p w:rsidR="00E951A5" w:rsidRDefault="00B660CD">
      <w:pPr>
        <w:spacing w:line="360" w:lineRule="auto"/>
        <w:ind w:firstLine="720"/>
        <w:jc w:val="both"/>
        <w:rPr>
          <w:sz w:val="28"/>
          <w:szCs w:val="28"/>
        </w:rPr>
      </w:pPr>
      <w:r>
        <w:rPr>
          <w:sz w:val="28"/>
          <w:szCs w:val="28"/>
        </w:rPr>
        <w:t>Functional tests provide systematic demonstrations that functions tested are available as specified by the business and technical requirements, system documentation, and user manuals.</w:t>
      </w:r>
    </w:p>
    <w:p w:rsidR="00E951A5" w:rsidRDefault="00B660CD">
      <w:pPr>
        <w:spacing w:line="360" w:lineRule="auto"/>
        <w:jc w:val="both"/>
        <w:rPr>
          <w:sz w:val="28"/>
          <w:szCs w:val="28"/>
        </w:rPr>
      </w:pPr>
      <w:r>
        <w:rPr>
          <w:sz w:val="28"/>
          <w:szCs w:val="28"/>
        </w:rPr>
        <w:t>Functional testing is centered on the following items:</w:t>
      </w:r>
    </w:p>
    <w:p w:rsidR="00E951A5" w:rsidRDefault="00B660CD">
      <w:pPr>
        <w:spacing w:line="360" w:lineRule="auto"/>
        <w:jc w:val="both"/>
        <w:rPr>
          <w:sz w:val="28"/>
          <w:szCs w:val="28"/>
        </w:rPr>
      </w:pPr>
      <w:r>
        <w:rPr>
          <w:sz w:val="28"/>
          <w:szCs w:val="28"/>
        </w:rPr>
        <w:t>Valid Input               :  identified classes of valid input must be accepted.</w:t>
      </w:r>
    </w:p>
    <w:p w:rsidR="00E951A5" w:rsidRDefault="00B660CD">
      <w:pPr>
        <w:spacing w:line="360" w:lineRule="auto"/>
        <w:jc w:val="both"/>
        <w:rPr>
          <w:sz w:val="28"/>
          <w:szCs w:val="28"/>
        </w:rPr>
      </w:pPr>
      <w:r>
        <w:rPr>
          <w:sz w:val="28"/>
          <w:szCs w:val="28"/>
        </w:rPr>
        <w:t>Invalid Input             : identified classes of invalid input must be rejected.</w:t>
      </w:r>
    </w:p>
    <w:p w:rsidR="00E951A5" w:rsidRDefault="00B660CD">
      <w:pPr>
        <w:spacing w:line="360" w:lineRule="auto"/>
        <w:jc w:val="both"/>
        <w:rPr>
          <w:sz w:val="28"/>
          <w:szCs w:val="28"/>
        </w:rPr>
      </w:pPr>
      <w:r>
        <w:rPr>
          <w:sz w:val="28"/>
          <w:szCs w:val="28"/>
        </w:rPr>
        <w:t>Functions                  : identified functions must be exercised.</w:t>
      </w:r>
    </w:p>
    <w:p w:rsidR="00E951A5" w:rsidRDefault="00B660CD">
      <w:pPr>
        <w:spacing w:line="360" w:lineRule="auto"/>
        <w:jc w:val="both"/>
        <w:rPr>
          <w:sz w:val="28"/>
          <w:szCs w:val="28"/>
        </w:rPr>
      </w:pPr>
      <w:r>
        <w:rPr>
          <w:sz w:val="28"/>
          <w:szCs w:val="28"/>
        </w:rPr>
        <w:t xml:space="preserve">Output           </w:t>
      </w:r>
      <w:r>
        <w:rPr>
          <w:sz w:val="28"/>
          <w:szCs w:val="28"/>
        </w:rPr>
        <w:tab/>
        <w:t xml:space="preserve">     : identified classes of application outputs must be exercised.</w:t>
      </w:r>
    </w:p>
    <w:p w:rsidR="00E951A5" w:rsidRDefault="00B660CD">
      <w:pPr>
        <w:spacing w:line="360" w:lineRule="auto"/>
        <w:jc w:val="both"/>
        <w:rPr>
          <w:sz w:val="28"/>
          <w:szCs w:val="28"/>
        </w:rPr>
      </w:pPr>
      <w:r>
        <w:rPr>
          <w:sz w:val="28"/>
          <w:szCs w:val="28"/>
        </w:rPr>
        <w:t>Systems/Procedures    : interfacing systems or procedures must be invoked.</w:t>
      </w:r>
    </w:p>
    <w:p w:rsidR="00E951A5" w:rsidRDefault="00B660CD">
      <w:pPr>
        <w:spacing w:line="360" w:lineRule="auto"/>
        <w:ind w:firstLine="720"/>
        <w:jc w:val="both"/>
        <w:rPr>
          <w:sz w:val="28"/>
          <w:szCs w:val="28"/>
        </w:rPr>
      </w:pPr>
      <w:r>
        <w:rPr>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E951A5" w:rsidRDefault="00B660CD">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lastRenderedPageBreak/>
        <w:t>System Test:</w:t>
      </w:r>
    </w:p>
    <w:p w:rsidR="00E951A5" w:rsidRDefault="00B660CD">
      <w:pPr>
        <w:spacing w:line="360" w:lineRule="auto"/>
        <w:jc w:val="both"/>
        <w:rPr>
          <w:sz w:val="28"/>
          <w:szCs w:val="28"/>
        </w:rPr>
      </w:pPr>
      <w:r>
        <w:rPr>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E951A5" w:rsidRDefault="00B660CD">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White Box Testing:</w:t>
      </w:r>
    </w:p>
    <w:p w:rsidR="00E951A5" w:rsidRDefault="00B660CD">
      <w:pPr>
        <w:spacing w:line="360" w:lineRule="auto"/>
        <w:jc w:val="both"/>
        <w:rPr>
          <w:sz w:val="28"/>
          <w:szCs w:val="28"/>
        </w:rPr>
      </w:pPr>
      <w:r>
        <w:rPr>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E951A5" w:rsidRDefault="00B660CD">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Black Box Testing:</w:t>
      </w:r>
    </w:p>
    <w:p w:rsidR="00E951A5" w:rsidRDefault="00B660CD">
      <w:pPr>
        <w:spacing w:line="360" w:lineRule="auto"/>
        <w:jc w:val="both"/>
        <w:rPr>
          <w:sz w:val="28"/>
          <w:szCs w:val="28"/>
        </w:rPr>
      </w:pPr>
      <w:r>
        <w:rPr>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E951A5" w:rsidRDefault="00B660CD">
      <w:pPr>
        <w:spacing w:line="360" w:lineRule="auto"/>
        <w:jc w:val="both"/>
        <w:rPr>
          <w:b/>
          <w:bCs/>
          <w:sz w:val="28"/>
          <w:szCs w:val="28"/>
        </w:rPr>
      </w:pPr>
      <w:r>
        <w:rPr>
          <w:b/>
          <w:bCs/>
          <w:sz w:val="28"/>
          <w:szCs w:val="28"/>
        </w:rPr>
        <w:t>8.1 Unit Testing:</w:t>
      </w:r>
    </w:p>
    <w:p w:rsidR="00E951A5" w:rsidRDefault="00B660CD">
      <w:pPr>
        <w:spacing w:line="360" w:lineRule="auto"/>
        <w:ind w:firstLine="720"/>
        <w:jc w:val="both"/>
        <w:rPr>
          <w:b/>
          <w:bCs/>
          <w:sz w:val="28"/>
          <w:szCs w:val="28"/>
        </w:rPr>
      </w:pPr>
      <w:r>
        <w:rPr>
          <w:sz w:val="28"/>
          <w:szCs w:val="28"/>
        </w:rPr>
        <w:t>Unit testing is usually conducted as part of a combined code and unit test phase of the software lifecycle, although it is not uncommon for coding and unit testing to be conducted as two distinct phases.</w:t>
      </w:r>
    </w:p>
    <w:p w:rsidR="00E951A5" w:rsidRDefault="00B660CD">
      <w:pPr>
        <w:pStyle w:val="Heading8"/>
        <w:spacing w:before="0" w:line="360" w:lineRule="auto"/>
        <w:jc w:val="both"/>
        <w:rPr>
          <w:rFonts w:ascii="Times New Roman" w:hAnsi="Times New Roman" w:cs="Times New Roman"/>
          <w:b/>
          <w:sz w:val="28"/>
          <w:szCs w:val="28"/>
        </w:rPr>
      </w:pPr>
      <w:r>
        <w:rPr>
          <w:rFonts w:ascii="Times New Roman" w:hAnsi="Times New Roman" w:cs="Times New Roman"/>
          <w:b/>
          <w:sz w:val="28"/>
          <w:szCs w:val="28"/>
        </w:rPr>
        <w:t>Test strategy and approach:</w:t>
      </w:r>
    </w:p>
    <w:p w:rsidR="00E951A5" w:rsidRDefault="00B660CD">
      <w:pPr>
        <w:pStyle w:val="BodyText"/>
        <w:spacing w:line="360" w:lineRule="auto"/>
        <w:jc w:val="both"/>
        <w:rPr>
          <w:sz w:val="28"/>
          <w:szCs w:val="28"/>
        </w:rPr>
      </w:pPr>
      <w:r>
        <w:rPr>
          <w:sz w:val="28"/>
          <w:szCs w:val="28"/>
        </w:rPr>
        <w:tab/>
        <w:t>Field testing will be performed manually and functional tests will be written in detail.</w:t>
      </w:r>
    </w:p>
    <w:p w:rsidR="00E951A5" w:rsidRDefault="00E951A5">
      <w:pPr>
        <w:pStyle w:val="BodyText"/>
        <w:spacing w:line="360" w:lineRule="auto"/>
        <w:jc w:val="both"/>
        <w:rPr>
          <w:b/>
          <w:bCs/>
          <w:sz w:val="28"/>
          <w:szCs w:val="28"/>
        </w:rPr>
      </w:pPr>
    </w:p>
    <w:p w:rsidR="00E951A5" w:rsidRDefault="00B660CD">
      <w:pPr>
        <w:pStyle w:val="BodyText"/>
        <w:spacing w:line="360" w:lineRule="auto"/>
        <w:jc w:val="both"/>
        <w:rPr>
          <w:b/>
          <w:bCs/>
          <w:sz w:val="28"/>
          <w:szCs w:val="28"/>
        </w:rPr>
      </w:pPr>
      <w:r>
        <w:rPr>
          <w:b/>
          <w:bCs/>
          <w:sz w:val="28"/>
          <w:szCs w:val="28"/>
        </w:rPr>
        <w:lastRenderedPageBreak/>
        <w:t>Test objectives:</w:t>
      </w:r>
    </w:p>
    <w:p w:rsidR="00E951A5" w:rsidRDefault="00B660CD">
      <w:pPr>
        <w:pStyle w:val="BodyText"/>
        <w:widowControl/>
        <w:numPr>
          <w:ilvl w:val="0"/>
          <w:numId w:val="11"/>
        </w:numPr>
        <w:autoSpaceDE/>
        <w:autoSpaceDN/>
        <w:spacing w:line="360" w:lineRule="auto"/>
        <w:jc w:val="both"/>
        <w:rPr>
          <w:b/>
          <w:bCs/>
          <w:sz w:val="28"/>
          <w:szCs w:val="28"/>
        </w:rPr>
      </w:pPr>
      <w:r>
        <w:rPr>
          <w:sz w:val="28"/>
          <w:szCs w:val="28"/>
        </w:rPr>
        <w:t>All field entries must work properly.</w:t>
      </w:r>
    </w:p>
    <w:p w:rsidR="00E951A5" w:rsidRDefault="00B660CD">
      <w:pPr>
        <w:pStyle w:val="BodyText"/>
        <w:widowControl/>
        <w:numPr>
          <w:ilvl w:val="0"/>
          <w:numId w:val="11"/>
        </w:numPr>
        <w:autoSpaceDE/>
        <w:autoSpaceDN/>
        <w:spacing w:line="360" w:lineRule="auto"/>
        <w:jc w:val="both"/>
        <w:rPr>
          <w:b/>
          <w:bCs/>
          <w:sz w:val="28"/>
          <w:szCs w:val="28"/>
        </w:rPr>
      </w:pPr>
      <w:r>
        <w:rPr>
          <w:sz w:val="28"/>
          <w:szCs w:val="28"/>
        </w:rPr>
        <w:t>Pages must be activated from the identified link.</w:t>
      </w:r>
    </w:p>
    <w:p w:rsidR="00E951A5" w:rsidRDefault="00B660CD">
      <w:pPr>
        <w:pStyle w:val="BodyText"/>
        <w:widowControl/>
        <w:numPr>
          <w:ilvl w:val="0"/>
          <w:numId w:val="11"/>
        </w:numPr>
        <w:autoSpaceDE/>
        <w:autoSpaceDN/>
        <w:spacing w:line="360" w:lineRule="auto"/>
        <w:jc w:val="both"/>
        <w:rPr>
          <w:b/>
          <w:bCs/>
          <w:sz w:val="28"/>
          <w:szCs w:val="28"/>
        </w:rPr>
      </w:pPr>
      <w:r>
        <w:rPr>
          <w:sz w:val="28"/>
          <w:szCs w:val="28"/>
        </w:rPr>
        <w:t>The entry screen, messages and responses must not be delayed.</w:t>
      </w:r>
    </w:p>
    <w:p w:rsidR="00E951A5" w:rsidRDefault="00E951A5">
      <w:pPr>
        <w:pStyle w:val="BodyText"/>
        <w:spacing w:line="360" w:lineRule="auto"/>
        <w:jc w:val="both"/>
        <w:rPr>
          <w:b/>
          <w:bCs/>
          <w:sz w:val="28"/>
          <w:szCs w:val="28"/>
        </w:rPr>
      </w:pPr>
    </w:p>
    <w:p w:rsidR="00E951A5" w:rsidRDefault="00B660CD">
      <w:pPr>
        <w:pStyle w:val="BodyText"/>
        <w:spacing w:line="360" w:lineRule="auto"/>
        <w:jc w:val="both"/>
        <w:rPr>
          <w:b/>
          <w:bCs/>
          <w:sz w:val="28"/>
          <w:szCs w:val="28"/>
        </w:rPr>
      </w:pPr>
      <w:r>
        <w:rPr>
          <w:b/>
          <w:bCs/>
          <w:sz w:val="28"/>
          <w:szCs w:val="28"/>
        </w:rPr>
        <w:t>Features to be tested</w:t>
      </w:r>
    </w:p>
    <w:p w:rsidR="00E951A5" w:rsidRDefault="00B660CD">
      <w:pPr>
        <w:pStyle w:val="BodyText"/>
        <w:widowControl/>
        <w:numPr>
          <w:ilvl w:val="0"/>
          <w:numId w:val="12"/>
        </w:numPr>
        <w:autoSpaceDE/>
        <w:autoSpaceDN/>
        <w:spacing w:line="360" w:lineRule="auto"/>
        <w:jc w:val="both"/>
        <w:rPr>
          <w:b/>
          <w:bCs/>
          <w:sz w:val="28"/>
          <w:szCs w:val="28"/>
        </w:rPr>
      </w:pPr>
      <w:r>
        <w:rPr>
          <w:sz w:val="28"/>
          <w:szCs w:val="28"/>
        </w:rPr>
        <w:t>Verify that the entries are of the correct format</w:t>
      </w:r>
    </w:p>
    <w:p w:rsidR="00E951A5" w:rsidRDefault="00B660CD">
      <w:pPr>
        <w:pStyle w:val="BodyText"/>
        <w:widowControl/>
        <w:numPr>
          <w:ilvl w:val="0"/>
          <w:numId w:val="12"/>
        </w:numPr>
        <w:autoSpaceDE/>
        <w:autoSpaceDN/>
        <w:spacing w:line="360" w:lineRule="auto"/>
        <w:jc w:val="both"/>
        <w:rPr>
          <w:b/>
          <w:bCs/>
          <w:sz w:val="28"/>
          <w:szCs w:val="28"/>
        </w:rPr>
      </w:pPr>
      <w:r>
        <w:rPr>
          <w:sz w:val="28"/>
          <w:szCs w:val="28"/>
        </w:rPr>
        <w:t>No duplicate entries should be allowed</w:t>
      </w:r>
    </w:p>
    <w:p w:rsidR="00E951A5" w:rsidRDefault="00B660CD">
      <w:pPr>
        <w:pStyle w:val="BodyText"/>
        <w:widowControl/>
        <w:numPr>
          <w:ilvl w:val="0"/>
          <w:numId w:val="12"/>
        </w:numPr>
        <w:autoSpaceDE/>
        <w:autoSpaceDN/>
        <w:spacing w:line="360" w:lineRule="auto"/>
        <w:jc w:val="both"/>
        <w:rPr>
          <w:b/>
          <w:bCs/>
          <w:sz w:val="28"/>
          <w:szCs w:val="28"/>
        </w:rPr>
      </w:pPr>
      <w:r>
        <w:rPr>
          <w:sz w:val="28"/>
          <w:szCs w:val="28"/>
        </w:rPr>
        <w:t>All links should take the user to the correct page.</w:t>
      </w:r>
    </w:p>
    <w:p w:rsidR="00E951A5" w:rsidRDefault="00B660CD">
      <w:pPr>
        <w:pStyle w:val="Heading1"/>
        <w:spacing w:before="0" w:line="360" w:lineRule="auto"/>
        <w:jc w:val="both"/>
      </w:pPr>
      <w:r>
        <w:t>8.2 Integration Testing</w:t>
      </w:r>
    </w:p>
    <w:p w:rsidR="00E951A5" w:rsidRDefault="00B660CD">
      <w:pPr>
        <w:spacing w:line="360" w:lineRule="auto"/>
        <w:ind w:firstLine="720"/>
        <w:jc w:val="both"/>
        <w:rPr>
          <w:sz w:val="28"/>
          <w:szCs w:val="28"/>
        </w:rPr>
      </w:pPr>
      <w:r>
        <w:rPr>
          <w:sz w:val="28"/>
          <w:szCs w:val="28"/>
        </w:rPr>
        <w:t>Software integration testing is the incremental integration testing of two or more integrated software components on a single platform to produce failures caused by interface defects.</w:t>
      </w:r>
    </w:p>
    <w:p w:rsidR="00E951A5" w:rsidRDefault="00B660CD">
      <w:pPr>
        <w:spacing w:line="360" w:lineRule="auto"/>
        <w:jc w:val="both"/>
        <w:rPr>
          <w:sz w:val="28"/>
          <w:szCs w:val="28"/>
        </w:rPr>
      </w:pPr>
      <w:r>
        <w:rPr>
          <w:sz w:val="28"/>
          <w:szCs w:val="28"/>
        </w:rPr>
        <w:tab/>
        <w:t>The task of the integration test is to check that components or software applications, e.g. components in a software system or – one step up – software applications at the company level – interact without error.</w:t>
      </w:r>
    </w:p>
    <w:p w:rsidR="00E951A5" w:rsidRDefault="00B660CD">
      <w:pPr>
        <w:spacing w:line="360" w:lineRule="auto"/>
        <w:jc w:val="both"/>
        <w:rPr>
          <w:sz w:val="28"/>
          <w:szCs w:val="28"/>
        </w:rPr>
      </w:pPr>
      <w:r>
        <w:rPr>
          <w:b/>
          <w:bCs/>
          <w:sz w:val="28"/>
          <w:szCs w:val="28"/>
        </w:rPr>
        <w:t xml:space="preserve">Test Results: </w:t>
      </w:r>
      <w:r>
        <w:rPr>
          <w:sz w:val="28"/>
          <w:szCs w:val="28"/>
        </w:rPr>
        <w:t>All the test cases mentioned above passed successfully. No defects encountered.</w:t>
      </w:r>
    </w:p>
    <w:p w:rsidR="00E951A5" w:rsidRDefault="00E951A5">
      <w:pPr>
        <w:spacing w:line="360" w:lineRule="auto"/>
        <w:jc w:val="both"/>
        <w:rPr>
          <w:b/>
          <w:sz w:val="28"/>
          <w:szCs w:val="28"/>
        </w:rPr>
      </w:pPr>
    </w:p>
    <w:p w:rsidR="00E951A5" w:rsidRDefault="00B660CD">
      <w:pPr>
        <w:spacing w:line="360" w:lineRule="auto"/>
        <w:jc w:val="both"/>
        <w:rPr>
          <w:sz w:val="28"/>
          <w:szCs w:val="28"/>
        </w:rPr>
      </w:pPr>
      <w:r>
        <w:rPr>
          <w:b/>
          <w:sz w:val="28"/>
          <w:szCs w:val="28"/>
        </w:rPr>
        <w:t>8.3 Acceptance Testing</w:t>
      </w:r>
    </w:p>
    <w:p w:rsidR="00E951A5" w:rsidRDefault="00B660CD">
      <w:pPr>
        <w:spacing w:line="360" w:lineRule="auto"/>
        <w:ind w:firstLine="720"/>
        <w:jc w:val="both"/>
        <w:rPr>
          <w:sz w:val="28"/>
          <w:szCs w:val="28"/>
        </w:rPr>
      </w:pPr>
      <w:r>
        <w:rPr>
          <w:sz w:val="28"/>
          <w:szCs w:val="28"/>
        </w:rPr>
        <w:t>User Acceptance Testing is a critical phase of any project and requires significant participation by the end user. It also ensures that the system meets the functional requirements.</w:t>
      </w:r>
    </w:p>
    <w:p w:rsidR="00E951A5" w:rsidRDefault="00B660CD">
      <w:pPr>
        <w:spacing w:line="360" w:lineRule="auto"/>
        <w:jc w:val="both"/>
        <w:rPr>
          <w:sz w:val="28"/>
          <w:szCs w:val="28"/>
        </w:rPr>
      </w:pPr>
      <w:r>
        <w:rPr>
          <w:b/>
          <w:bCs/>
          <w:sz w:val="28"/>
          <w:szCs w:val="28"/>
        </w:rPr>
        <w:t xml:space="preserve">Test Results: </w:t>
      </w:r>
      <w:r>
        <w:rPr>
          <w:sz w:val="28"/>
          <w:szCs w:val="28"/>
        </w:rPr>
        <w:t>All the test cases mentioned above passed successfully. No defects encountered.</w:t>
      </w: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adjustRightInd w:val="0"/>
        <w:spacing w:line="360" w:lineRule="auto"/>
        <w:ind w:left="720" w:firstLine="720"/>
        <w:jc w:val="both"/>
        <w:rPr>
          <w:b/>
          <w:bCs/>
          <w:sz w:val="36"/>
          <w:szCs w:val="36"/>
          <w:u w:val="single"/>
        </w:rPr>
      </w:pPr>
    </w:p>
    <w:p w:rsidR="00E951A5" w:rsidRDefault="00E951A5">
      <w:pPr>
        <w:adjustRightInd w:val="0"/>
        <w:spacing w:line="360" w:lineRule="auto"/>
        <w:ind w:left="720" w:firstLine="720"/>
        <w:jc w:val="both"/>
        <w:rPr>
          <w:b/>
          <w:bCs/>
          <w:sz w:val="36"/>
          <w:szCs w:val="36"/>
          <w:u w:val="single"/>
        </w:rPr>
      </w:pPr>
    </w:p>
    <w:p w:rsidR="00E951A5" w:rsidRDefault="00E951A5">
      <w:pPr>
        <w:adjustRightInd w:val="0"/>
        <w:spacing w:line="360" w:lineRule="auto"/>
        <w:ind w:left="720" w:firstLine="720"/>
        <w:jc w:val="both"/>
        <w:rPr>
          <w:b/>
          <w:bCs/>
          <w:sz w:val="36"/>
          <w:szCs w:val="36"/>
          <w:u w:val="single"/>
        </w:rPr>
      </w:pPr>
    </w:p>
    <w:p w:rsidR="00E951A5" w:rsidRDefault="00E951A5">
      <w:pPr>
        <w:adjustRightInd w:val="0"/>
        <w:spacing w:line="360" w:lineRule="auto"/>
        <w:ind w:left="720" w:firstLine="720"/>
        <w:jc w:val="both"/>
        <w:rPr>
          <w:b/>
          <w:bCs/>
          <w:sz w:val="36"/>
          <w:szCs w:val="36"/>
          <w:u w:val="single"/>
        </w:rPr>
      </w:pPr>
    </w:p>
    <w:p w:rsidR="00E951A5" w:rsidRDefault="00B660CD">
      <w:pPr>
        <w:adjustRightInd w:val="0"/>
        <w:spacing w:line="360" w:lineRule="auto"/>
        <w:ind w:left="720" w:firstLine="720"/>
        <w:jc w:val="both"/>
        <w:rPr>
          <w:b/>
          <w:bCs/>
          <w:sz w:val="36"/>
          <w:szCs w:val="36"/>
          <w:u w:val="single"/>
        </w:rPr>
      </w:pPr>
      <w:r>
        <w:rPr>
          <w:b/>
          <w:bCs/>
          <w:sz w:val="36"/>
          <w:szCs w:val="36"/>
          <w:u w:val="single"/>
        </w:rPr>
        <w:t>9. INPUT DESIGN AND OUTPUT DESIGN</w:t>
      </w:r>
    </w:p>
    <w:p w:rsidR="00E951A5" w:rsidRDefault="00B660CD">
      <w:pPr>
        <w:adjustRightInd w:val="0"/>
        <w:spacing w:line="360" w:lineRule="auto"/>
        <w:jc w:val="both"/>
        <w:rPr>
          <w:b/>
          <w:bCs/>
          <w:sz w:val="28"/>
          <w:szCs w:val="28"/>
        </w:rPr>
      </w:pPr>
      <w:r>
        <w:rPr>
          <w:b/>
          <w:bCs/>
          <w:sz w:val="28"/>
          <w:szCs w:val="28"/>
        </w:rPr>
        <w:t>9.1 INPUT DESIGN:</w:t>
      </w:r>
    </w:p>
    <w:p w:rsidR="00E951A5" w:rsidRDefault="00B660CD">
      <w:pPr>
        <w:adjustRightInd w:val="0"/>
        <w:spacing w:line="360" w:lineRule="auto"/>
        <w:jc w:val="both"/>
        <w:rPr>
          <w:sz w:val="28"/>
          <w:szCs w:val="28"/>
        </w:rPr>
      </w:pPr>
      <w:r>
        <w:rPr>
          <w:sz w:val="28"/>
          <w:szCs w:val="28"/>
        </w:rPr>
        <w:t xml:space="preserve">The input design is the link between the information system and the user. It comprises the developing specification and procedures for data preparation and those steps are necessary to put transaction data in to a usable form for </w:t>
      </w:r>
      <w:proofErr w:type="spellStart"/>
      <w:r>
        <w:rPr>
          <w:sz w:val="28"/>
          <w:szCs w:val="28"/>
        </w:rPr>
        <w:t>processingcan</w:t>
      </w:r>
      <w:proofErr w:type="spellEnd"/>
      <w:r>
        <w:rPr>
          <w:sz w:val="28"/>
          <w:szCs w:val="28"/>
        </w:rPr>
        <w:t xml:space="preserve">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E951A5" w:rsidRDefault="00B660CD">
      <w:pPr>
        <w:widowControl/>
        <w:numPr>
          <w:ilvl w:val="0"/>
          <w:numId w:val="13"/>
        </w:numPr>
        <w:adjustRightInd w:val="0"/>
        <w:spacing w:line="360" w:lineRule="auto"/>
        <w:jc w:val="both"/>
        <w:rPr>
          <w:sz w:val="28"/>
          <w:szCs w:val="28"/>
        </w:rPr>
      </w:pPr>
      <w:r>
        <w:rPr>
          <w:sz w:val="28"/>
          <w:szCs w:val="28"/>
        </w:rPr>
        <w:t>What data should be given as input?</w:t>
      </w:r>
    </w:p>
    <w:p w:rsidR="00E951A5" w:rsidRDefault="00B660CD">
      <w:pPr>
        <w:widowControl/>
        <w:numPr>
          <w:ilvl w:val="0"/>
          <w:numId w:val="13"/>
        </w:numPr>
        <w:adjustRightInd w:val="0"/>
        <w:spacing w:line="360" w:lineRule="auto"/>
        <w:jc w:val="both"/>
        <w:rPr>
          <w:sz w:val="28"/>
          <w:szCs w:val="28"/>
        </w:rPr>
      </w:pPr>
      <w:r>
        <w:rPr>
          <w:sz w:val="28"/>
          <w:szCs w:val="28"/>
        </w:rPr>
        <w:t>How the data should be arranged or coded?</w:t>
      </w:r>
    </w:p>
    <w:p w:rsidR="00E951A5" w:rsidRDefault="00B660CD">
      <w:pPr>
        <w:widowControl/>
        <w:numPr>
          <w:ilvl w:val="0"/>
          <w:numId w:val="13"/>
        </w:numPr>
        <w:adjustRightInd w:val="0"/>
        <w:spacing w:line="360" w:lineRule="auto"/>
        <w:jc w:val="both"/>
        <w:rPr>
          <w:sz w:val="28"/>
          <w:szCs w:val="28"/>
        </w:rPr>
      </w:pPr>
      <w:r>
        <w:rPr>
          <w:sz w:val="28"/>
          <w:szCs w:val="28"/>
        </w:rPr>
        <w:t>The dialog to guide the operating personnel in providing input.</w:t>
      </w:r>
    </w:p>
    <w:p w:rsidR="00E951A5" w:rsidRDefault="00B660CD">
      <w:pPr>
        <w:widowControl/>
        <w:numPr>
          <w:ilvl w:val="0"/>
          <w:numId w:val="13"/>
        </w:numPr>
        <w:adjustRightInd w:val="0"/>
        <w:spacing w:line="360" w:lineRule="auto"/>
        <w:jc w:val="both"/>
        <w:rPr>
          <w:sz w:val="28"/>
          <w:szCs w:val="28"/>
        </w:rPr>
      </w:pPr>
      <w:r>
        <w:rPr>
          <w:sz w:val="28"/>
          <w:szCs w:val="28"/>
        </w:rPr>
        <w:t>Methods for preparing input validations and steps to follow when error occur.</w:t>
      </w:r>
    </w:p>
    <w:p w:rsidR="00E951A5" w:rsidRDefault="00B660CD">
      <w:pPr>
        <w:adjustRightInd w:val="0"/>
        <w:spacing w:line="360" w:lineRule="auto"/>
        <w:jc w:val="both"/>
        <w:rPr>
          <w:b/>
          <w:bCs/>
          <w:sz w:val="28"/>
          <w:szCs w:val="28"/>
        </w:rPr>
      </w:pPr>
      <w:r>
        <w:rPr>
          <w:b/>
          <w:bCs/>
          <w:sz w:val="28"/>
          <w:szCs w:val="28"/>
        </w:rPr>
        <w:t>OBJECTIVES:</w:t>
      </w:r>
    </w:p>
    <w:p w:rsidR="00E951A5" w:rsidRDefault="00B660CD">
      <w:pPr>
        <w:adjustRightInd w:val="0"/>
        <w:spacing w:line="360" w:lineRule="auto"/>
        <w:jc w:val="both"/>
        <w:rPr>
          <w:sz w:val="28"/>
          <w:szCs w:val="28"/>
        </w:rPr>
      </w:pPr>
      <w:r>
        <w:rPr>
          <w:rFonts w:eastAsia="Wingdings-Regular"/>
          <w:sz w:val="28"/>
          <w:szCs w:val="28"/>
        </w:rPr>
        <w:t xml:space="preserve">1. </w:t>
      </w:r>
      <w:r>
        <w:rPr>
          <w:sz w:val="28"/>
          <w:szCs w:val="28"/>
        </w:rPr>
        <w:t xml:space="preserve">Input Design is the process of converting a user-oriented description of the input into a computer-based system. This design is important to avoid errors in the data </w:t>
      </w:r>
      <w:r>
        <w:rPr>
          <w:sz w:val="28"/>
          <w:szCs w:val="28"/>
        </w:rPr>
        <w:lastRenderedPageBreak/>
        <w:t>input process and show the correct direction to the management for getting correct information from the computerized system.</w:t>
      </w:r>
    </w:p>
    <w:p w:rsidR="00E951A5" w:rsidRDefault="00B660CD">
      <w:pPr>
        <w:adjustRightInd w:val="0"/>
        <w:spacing w:line="360" w:lineRule="auto"/>
        <w:jc w:val="both"/>
        <w:rPr>
          <w:sz w:val="28"/>
          <w:szCs w:val="28"/>
        </w:rPr>
      </w:pPr>
      <w:proofErr w:type="gramStart"/>
      <w:r>
        <w:rPr>
          <w:sz w:val="28"/>
          <w:szCs w:val="28"/>
        </w:rPr>
        <w:t>2.It</w:t>
      </w:r>
      <w:proofErr w:type="gramEnd"/>
      <w:r>
        <w:rPr>
          <w:sz w:val="28"/>
          <w:szCs w:val="28"/>
        </w:rPr>
        <w:t xml:space="preserve">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E951A5" w:rsidRDefault="00B660CD">
      <w:pPr>
        <w:adjustRightInd w:val="0"/>
        <w:spacing w:line="360" w:lineRule="auto"/>
        <w:jc w:val="both"/>
        <w:rPr>
          <w:sz w:val="28"/>
          <w:szCs w:val="28"/>
        </w:rPr>
      </w:pPr>
      <w:r>
        <w:rPr>
          <w:rFonts w:eastAsia="Wingdings-Regular"/>
          <w:sz w:val="28"/>
          <w:szCs w:val="28"/>
        </w:rPr>
        <w:t xml:space="preserve">3. </w:t>
      </w:r>
      <w:r>
        <w:rPr>
          <w:sz w:val="28"/>
          <w:szCs w:val="28"/>
        </w:rPr>
        <w:t xml:space="preserve">When the data is entered it will check for its validity. Data can be entered with the help of screens. Appropriate messages are provided as when needed so that the </w:t>
      </w:r>
      <w:proofErr w:type="gramStart"/>
      <w:r>
        <w:rPr>
          <w:sz w:val="28"/>
          <w:szCs w:val="28"/>
        </w:rPr>
        <w:t>user  will</w:t>
      </w:r>
      <w:proofErr w:type="gramEnd"/>
      <w:r>
        <w:rPr>
          <w:sz w:val="28"/>
          <w:szCs w:val="28"/>
        </w:rPr>
        <w:t xml:space="preserve"> not be in maize of instant. Thus the objective of input design is to create an input layout that is easy to follow</w:t>
      </w:r>
    </w:p>
    <w:p w:rsidR="00E951A5" w:rsidRDefault="00B660CD">
      <w:pPr>
        <w:adjustRightInd w:val="0"/>
        <w:spacing w:line="360" w:lineRule="auto"/>
        <w:jc w:val="both"/>
        <w:rPr>
          <w:b/>
          <w:bCs/>
          <w:sz w:val="28"/>
          <w:szCs w:val="28"/>
        </w:rPr>
      </w:pPr>
      <w:r>
        <w:rPr>
          <w:b/>
          <w:bCs/>
          <w:sz w:val="28"/>
          <w:szCs w:val="28"/>
        </w:rPr>
        <w:t>9.2 OUTPUT DESIGN:</w:t>
      </w:r>
    </w:p>
    <w:p w:rsidR="00E951A5" w:rsidRDefault="00B660CD">
      <w:pPr>
        <w:adjustRightInd w:val="0"/>
        <w:spacing w:line="360" w:lineRule="auto"/>
        <w:jc w:val="both"/>
        <w:rPr>
          <w:sz w:val="28"/>
          <w:szCs w:val="28"/>
        </w:rPr>
      </w:pPr>
      <w:r>
        <w:rPr>
          <w:sz w:val="28"/>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E951A5" w:rsidRDefault="00B660CD">
      <w:pPr>
        <w:adjustRightInd w:val="0"/>
        <w:spacing w:line="360" w:lineRule="auto"/>
        <w:jc w:val="both"/>
        <w:rPr>
          <w:sz w:val="28"/>
          <w:szCs w:val="28"/>
        </w:rPr>
      </w:pPr>
      <w:r>
        <w:rPr>
          <w:rFonts w:eastAsia="SymbolMT"/>
          <w:sz w:val="28"/>
          <w:szCs w:val="28"/>
        </w:rPr>
        <w:t xml:space="preserve">1. </w:t>
      </w:r>
      <w:r>
        <w:rPr>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E951A5" w:rsidRDefault="00B660CD">
      <w:pPr>
        <w:adjustRightInd w:val="0"/>
        <w:spacing w:line="360" w:lineRule="auto"/>
        <w:jc w:val="both"/>
        <w:rPr>
          <w:sz w:val="28"/>
          <w:szCs w:val="28"/>
        </w:rPr>
      </w:pPr>
      <w:r>
        <w:rPr>
          <w:rFonts w:eastAsia="SymbolMT"/>
          <w:sz w:val="28"/>
          <w:szCs w:val="28"/>
        </w:rPr>
        <w:t xml:space="preserve">2. </w:t>
      </w:r>
      <w:r>
        <w:rPr>
          <w:sz w:val="28"/>
          <w:szCs w:val="28"/>
        </w:rPr>
        <w:t>Select methods for presenting information.</w:t>
      </w:r>
    </w:p>
    <w:p w:rsidR="00E951A5" w:rsidRDefault="00B660CD">
      <w:pPr>
        <w:adjustRightInd w:val="0"/>
        <w:spacing w:line="360" w:lineRule="auto"/>
        <w:jc w:val="both"/>
        <w:rPr>
          <w:sz w:val="28"/>
          <w:szCs w:val="28"/>
        </w:rPr>
      </w:pPr>
      <w:r>
        <w:rPr>
          <w:rFonts w:eastAsia="SymbolMT"/>
          <w:sz w:val="28"/>
          <w:szCs w:val="28"/>
        </w:rPr>
        <w:t xml:space="preserve">3. </w:t>
      </w:r>
      <w:r>
        <w:rPr>
          <w:sz w:val="28"/>
          <w:szCs w:val="28"/>
        </w:rPr>
        <w:t>Create document, report, or other formats that contain information produced by the system.</w:t>
      </w:r>
    </w:p>
    <w:p w:rsidR="00E951A5" w:rsidRDefault="00B660CD">
      <w:pPr>
        <w:adjustRightInd w:val="0"/>
        <w:spacing w:line="360" w:lineRule="auto"/>
        <w:jc w:val="both"/>
        <w:rPr>
          <w:sz w:val="28"/>
          <w:szCs w:val="28"/>
        </w:rPr>
      </w:pPr>
      <w:r>
        <w:rPr>
          <w:sz w:val="28"/>
          <w:szCs w:val="28"/>
        </w:rPr>
        <w:t xml:space="preserve">The output form of an information system should accomplish one or more of the </w:t>
      </w:r>
      <w:r>
        <w:rPr>
          <w:sz w:val="28"/>
          <w:szCs w:val="28"/>
        </w:rPr>
        <w:lastRenderedPageBreak/>
        <w:t>following objectives.</w:t>
      </w:r>
    </w:p>
    <w:p w:rsidR="00E951A5" w:rsidRDefault="00B660CD">
      <w:pPr>
        <w:widowControl/>
        <w:numPr>
          <w:ilvl w:val="0"/>
          <w:numId w:val="14"/>
        </w:numPr>
        <w:adjustRightInd w:val="0"/>
        <w:spacing w:line="360" w:lineRule="auto"/>
        <w:jc w:val="both"/>
        <w:rPr>
          <w:sz w:val="28"/>
          <w:szCs w:val="28"/>
        </w:rPr>
      </w:pPr>
      <w:r>
        <w:rPr>
          <w:sz w:val="28"/>
          <w:szCs w:val="28"/>
        </w:rPr>
        <w:t>Convey information about past activities, current status or projections of the</w:t>
      </w:r>
    </w:p>
    <w:p w:rsidR="00E951A5" w:rsidRDefault="00B660CD">
      <w:pPr>
        <w:widowControl/>
        <w:numPr>
          <w:ilvl w:val="0"/>
          <w:numId w:val="14"/>
        </w:numPr>
        <w:adjustRightInd w:val="0"/>
        <w:spacing w:line="360" w:lineRule="auto"/>
        <w:jc w:val="both"/>
        <w:rPr>
          <w:sz w:val="28"/>
          <w:szCs w:val="28"/>
        </w:rPr>
      </w:pPr>
      <w:r>
        <w:rPr>
          <w:sz w:val="28"/>
          <w:szCs w:val="28"/>
        </w:rPr>
        <w:t>Future.</w:t>
      </w:r>
    </w:p>
    <w:p w:rsidR="00E951A5" w:rsidRDefault="00B660CD">
      <w:pPr>
        <w:widowControl/>
        <w:numPr>
          <w:ilvl w:val="0"/>
          <w:numId w:val="14"/>
        </w:numPr>
        <w:adjustRightInd w:val="0"/>
        <w:spacing w:line="360" w:lineRule="auto"/>
        <w:jc w:val="both"/>
        <w:rPr>
          <w:sz w:val="28"/>
          <w:szCs w:val="28"/>
        </w:rPr>
      </w:pPr>
      <w:r>
        <w:rPr>
          <w:sz w:val="28"/>
          <w:szCs w:val="28"/>
        </w:rPr>
        <w:t>Signal important events, opportunities, problems, or warnings.</w:t>
      </w:r>
    </w:p>
    <w:p w:rsidR="00E951A5" w:rsidRDefault="00B660CD">
      <w:pPr>
        <w:widowControl/>
        <w:numPr>
          <w:ilvl w:val="0"/>
          <w:numId w:val="14"/>
        </w:numPr>
        <w:adjustRightInd w:val="0"/>
        <w:spacing w:line="360" w:lineRule="auto"/>
        <w:jc w:val="both"/>
        <w:rPr>
          <w:sz w:val="28"/>
          <w:szCs w:val="28"/>
        </w:rPr>
      </w:pPr>
      <w:r>
        <w:rPr>
          <w:sz w:val="28"/>
          <w:szCs w:val="28"/>
        </w:rPr>
        <w:t>Trigger an action.</w:t>
      </w:r>
    </w:p>
    <w:p w:rsidR="00E951A5" w:rsidRDefault="00B660CD">
      <w:pPr>
        <w:widowControl/>
        <w:numPr>
          <w:ilvl w:val="0"/>
          <w:numId w:val="14"/>
        </w:numPr>
        <w:autoSpaceDE/>
        <w:autoSpaceDN/>
        <w:spacing w:line="360" w:lineRule="auto"/>
        <w:jc w:val="both"/>
        <w:rPr>
          <w:sz w:val="28"/>
          <w:szCs w:val="28"/>
        </w:rPr>
      </w:pPr>
      <w:r>
        <w:rPr>
          <w:sz w:val="28"/>
          <w:szCs w:val="28"/>
        </w:rPr>
        <w:t>Confirm an action.</w:t>
      </w: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E951A5">
      <w:pPr>
        <w:widowControl/>
        <w:tabs>
          <w:tab w:val="left" w:pos="720"/>
        </w:tabs>
        <w:autoSpaceDE/>
        <w:autoSpaceDN/>
        <w:spacing w:line="360" w:lineRule="auto"/>
        <w:jc w:val="both"/>
        <w:rPr>
          <w:sz w:val="28"/>
          <w:szCs w:val="28"/>
        </w:rPr>
      </w:pPr>
    </w:p>
    <w:p w:rsidR="00E951A5" w:rsidRDefault="00B660CD">
      <w:pPr>
        <w:spacing w:line="360" w:lineRule="auto"/>
        <w:ind w:left="2160" w:firstLine="720"/>
        <w:jc w:val="both"/>
        <w:rPr>
          <w:b/>
          <w:sz w:val="36"/>
          <w:szCs w:val="36"/>
          <w:u w:val="single"/>
        </w:rPr>
      </w:pPr>
      <w:r>
        <w:rPr>
          <w:b/>
          <w:sz w:val="36"/>
          <w:szCs w:val="36"/>
          <w:u w:val="single"/>
        </w:rPr>
        <w:t>10. SCREENSHOTS</w:t>
      </w:r>
    </w:p>
    <w:p w:rsidR="00E951A5" w:rsidRDefault="00E951A5">
      <w:pPr>
        <w:jc w:val="center"/>
        <w:rPr>
          <w:b/>
          <w:sz w:val="32"/>
          <w:szCs w:val="32"/>
        </w:rPr>
      </w:pPr>
    </w:p>
    <w:p w:rsidR="00E951A5" w:rsidRDefault="00E951A5">
      <w:pPr>
        <w:jc w:val="center"/>
        <w:rPr>
          <w:b/>
          <w:sz w:val="32"/>
          <w:szCs w:val="32"/>
        </w:rPr>
      </w:pPr>
    </w:p>
    <w:p w:rsidR="00E951A5" w:rsidRDefault="00E951A5">
      <w:pPr>
        <w:jc w:val="center"/>
        <w:rPr>
          <w:b/>
          <w:sz w:val="32"/>
          <w:szCs w:val="32"/>
        </w:rPr>
      </w:pPr>
    </w:p>
    <w:p w:rsidR="00E951A5" w:rsidRDefault="00E951A5">
      <w:pPr>
        <w:jc w:val="center"/>
        <w:rPr>
          <w:b/>
          <w:sz w:val="32"/>
          <w:szCs w:val="32"/>
        </w:rPr>
      </w:pPr>
    </w:p>
    <w:p w:rsidR="00E951A5" w:rsidRDefault="00E951A5">
      <w:pPr>
        <w:jc w:val="center"/>
        <w:rPr>
          <w:b/>
          <w:sz w:val="32"/>
          <w:szCs w:val="32"/>
        </w:rPr>
      </w:pPr>
    </w:p>
    <w:p w:rsidR="00E951A5" w:rsidRDefault="00E951A5">
      <w:pPr>
        <w:rPr>
          <w:b/>
          <w:sz w:val="32"/>
          <w:szCs w:val="32"/>
        </w:rPr>
      </w:pPr>
    </w:p>
    <w:p w:rsidR="00E951A5" w:rsidRDefault="00B660CD">
      <w:pPr>
        <w:rPr>
          <w:b/>
          <w:sz w:val="32"/>
          <w:szCs w:val="32"/>
        </w:rPr>
      </w:pPr>
      <w:r>
        <w:rPr>
          <w:b/>
          <w:noProof/>
          <w:sz w:val="32"/>
          <w:szCs w:val="32"/>
          <w:lang w:bidi="ar-SA"/>
        </w:rPr>
        <w:drawing>
          <wp:inline distT="0" distB="0" distL="0" distR="0">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4"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B660CD">
      <w:pPr>
        <w:rPr>
          <w:b/>
          <w:sz w:val="32"/>
          <w:szCs w:val="32"/>
        </w:rPr>
      </w:pPr>
      <w:r>
        <w:rPr>
          <w:b/>
          <w:noProof/>
          <w:sz w:val="32"/>
          <w:szCs w:val="32"/>
          <w:lang w:bidi="ar-SA"/>
        </w:rPr>
        <w:lastRenderedPageBreak/>
        <w:drawing>
          <wp:inline distT="0" distB="0" distL="0" distR="0">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5"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B660CD">
      <w:pPr>
        <w:rPr>
          <w:b/>
          <w:sz w:val="32"/>
          <w:szCs w:val="32"/>
        </w:rPr>
      </w:pPr>
      <w:r>
        <w:rPr>
          <w:b/>
          <w:noProof/>
          <w:sz w:val="32"/>
          <w:szCs w:val="32"/>
          <w:lang w:bidi="ar-SA"/>
        </w:rPr>
        <w:drawing>
          <wp:inline distT="0" distB="0" distL="0" distR="0">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B660CD">
      <w:pPr>
        <w:rPr>
          <w:b/>
          <w:sz w:val="32"/>
          <w:szCs w:val="32"/>
        </w:rPr>
      </w:pPr>
      <w:r>
        <w:rPr>
          <w:b/>
          <w:noProof/>
          <w:sz w:val="32"/>
          <w:szCs w:val="32"/>
          <w:lang w:bidi="ar-SA"/>
        </w:rPr>
        <w:lastRenderedPageBreak/>
        <w:drawing>
          <wp:inline distT="0" distB="0" distL="0" distR="0">
            <wp:extent cx="5943600" cy="3343910"/>
            <wp:effectExtent l="0" t="0" r="0" b="889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47" cstate="print"/>
                    <a:srcRect/>
                    <a:stretch>
                      <a:fillRect/>
                    </a:stretch>
                  </pic:blipFill>
                  <pic:spPr>
                    <a:xfrm>
                      <a:off x="0" y="0"/>
                      <a:ext cx="5943600" cy="3344307"/>
                    </a:xfrm>
                    <a:prstGeom prst="rect">
                      <a:avLst/>
                    </a:prstGeom>
                    <a:noFill/>
                    <a:ln w="9525">
                      <a:noFill/>
                      <a:miter lim="800000"/>
                      <a:headEnd/>
                      <a:tailEnd/>
                    </a:ln>
                  </pic:spPr>
                </pic:pic>
              </a:graphicData>
            </a:graphic>
          </wp:inline>
        </w:drawing>
      </w:r>
      <w:r>
        <w:rPr>
          <w:b/>
          <w:noProof/>
          <w:sz w:val="32"/>
          <w:szCs w:val="32"/>
          <w:lang w:bidi="ar-SA"/>
        </w:rPr>
        <w:drawing>
          <wp:inline distT="0" distB="0" distL="0" distR="0">
            <wp:extent cx="5943600" cy="3343910"/>
            <wp:effectExtent l="0" t="0" r="0" b="889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noChangeArrowheads="1"/>
                    </pic:cNvPicPr>
                  </pic:nvPicPr>
                  <pic:blipFill>
                    <a:blip r:embed="rId47" cstate="print"/>
                    <a:srcRect/>
                    <a:stretch>
                      <a:fillRect/>
                    </a:stretch>
                  </pic:blipFill>
                  <pic:spPr>
                    <a:xfrm>
                      <a:off x="0" y="0"/>
                      <a:ext cx="5943600" cy="3344307"/>
                    </a:xfrm>
                    <a:prstGeom prst="rect">
                      <a:avLst/>
                    </a:prstGeom>
                    <a:noFill/>
                    <a:ln w="9525">
                      <a:noFill/>
                      <a:miter lim="800000"/>
                      <a:headEnd/>
                      <a:tailEnd/>
                    </a:ln>
                  </pic:spPr>
                </pic:pic>
              </a:graphicData>
            </a:graphic>
          </wp:inline>
        </w:drawing>
      </w:r>
      <w:r>
        <w:rPr>
          <w:b/>
          <w:noProof/>
          <w:sz w:val="32"/>
          <w:szCs w:val="32"/>
          <w:lang w:bidi="ar-SA"/>
        </w:rPr>
        <w:lastRenderedPageBreak/>
        <w:drawing>
          <wp:inline distT="0" distB="0" distL="0" distR="0">
            <wp:extent cx="5943600" cy="3343910"/>
            <wp:effectExtent l="0" t="0" r="0" b="889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noChangeArrowheads="1"/>
                    </pic:cNvPicPr>
                  </pic:nvPicPr>
                  <pic:blipFill>
                    <a:blip r:embed="rId48"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E951A5"/>
    <w:p w:rsidR="00E951A5" w:rsidRDefault="00E951A5">
      <w:pPr>
        <w:rPr>
          <w:sz w:val="28"/>
          <w:szCs w:val="28"/>
        </w:rPr>
      </w:pPr>
    </w:p>
    <w:p w:rsidR="00E951A5" w:rsidRDefault="00E951A5">
      <w:pPr>
        <w:spacing w:line="360" w:lineRule="auto"/>
        <w:rPr>
          <w:b/>
          <w:bCs/>
          <w:sz w:val="28"/>
          <w:szCs w:val="28"/>
        </w:rPr>
      </w:pPr>
    </w:p>
    <w:p w:rsidR="00E951A5" w:rsidRDefault="00E951A5"/>
    <w:p w:rsidR="00E951A5" w:rsidRDefault="00E951A5"/>
    <w:p w:rsidR="00E951A5" w:rsidRDefault="00E951A5"/>
    <w:p w:rsidR="00E951A5" w:rsidRDefault="00B660CD">
      <w:r>
        <w:rPr>
          <w:noProof/>
          <w:lang w:bidi="ar-SA"/>
        </w:rPr>
        <w:drawing>
          <wp:inline distT="0" distB="0" distL="0" distR="0">
            <wp:extent cx="5943600" cy="3343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9"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B660CD">
      <w:r>
        <w:rPr>
          <w:noProof/>
          <w:lang w:bidi="ar-SA"/>
        </w:rPr>
        <w:lastRenderedPageBreak/>
        <w:drawing>
          <wp:inline distT="0" distB="0" distL="0" distR="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9"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B660CD">
      <w:r>
        <w:rPr>
          <w:noProof/>
          <w:lang w:bidi="ar-SA"/>
        </w:rPr>
        <w:drawing>
          <wp:inline distT="0" distB="0" distL="0" distR="0">
            <wp:extent cx="5943600" cy="3343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0"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E951A5"/>
    <w:p w:rsidR="00E951A5" w:rsidRDefault="00B660CD">
      <w:r>
        <w:rPr>
          <w:noProof/>
          <w:lang w:bidi="ar-SA"/>
        </w:rPr>
        <w:lastRenderedPageBreak/>
        <w:drawing>
          <wp:inline distT="0" distB="0" distL="0" distR="0">
            <wp:extent cx="5943600" cy="33439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1"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E951A5"/>
    <w:p w:rsidR="00E951A5" w:rsidRDefault="00E951A5"/>
    <w:p w:rsidR="00E951A5" w:rsidRDefault="00E951A5"/>
    <w:p w:rsidR="00E951A5" w:rsidRDefault="00B660CD">
      <w:r>
        <w:rPr>
          <w:noProof/>
          <w:lang w:bidi="ar-SA"/>
        </w:rPr>
        <w:drawing>
          <wp:inline distT="0" distB="0" distL="0" distR="0">
            <wp:extent cx="5943600" cy="33439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2"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B660CD">
      <w:r>
        <w:rPr>
          <w:noProof/>
          <w:lang w:bidi="ar-SA"/>
        </w:rPr>
        <w:lastRenderedPageBreak/>
        <w:drawing>
          <wp:inline distT="0" distB="0" distL="0" distR="0">
            <wp:extent cx="5943600" cy="33439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cstate="print"/>
                    <a:srcRect/>
                    <a:stretch>
                      <a:fillRect/>
                    </a:stretch>
                  </pic:blipFill>
                  <pic:spPr>
                    <a:xfrm>
                      <a:off x="0" y="0"/>
                      <a:ext cx="5943600" cy="3344307"/>
                    </a:xfrm>
                    <a:prstGeom prst="rect">
                      <a:avLst/>
                    </a:prstGeom>
                    <a:noFill/>
                    <a:ln w="9525">
                      <a:noFill/>
                      <a:miter lim="800000"/>
                      <a:headEnd/>
                      <a:tailEnd/>
                    </a:ln>
                  </pic:spPr>
                </pic:pic>
              </a:graphicData>
            </a:graphic>
          </wp:inline>
        </w:drawing>
      </w:r>
      <w:r>
        <w:rPr>
          <w:noProof/>
          <w:lang w:bidi="ar-SA"/>
        </w:rPr>
        <w:drawing>
          <wp:inline distT="0" distB="0" distL="0" distR="0">
            <wp:extent cx="5943600" cy="3343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3"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B660CD">
      <w:r>
        <w:rPr>
          <w:noProof/>
          <w:lang w:bidi="ar-SA"/>
        </w:rPr>
        <w:lastRenderedPageBreak/>
        <w:drawing>
          <wp:inline distT="0" distB="0" distL="0" distR="0">
            <wp:extent cx="5943600" cy="33439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4"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E951A5"/>
    <w:p w:rsidR="00E951A5" w:rsidRDefault="00E951A5"/>
    <w:p w:rsidR="00E951A5" w:rsidRDefault="00E951A5"/>
    <w:p w:rsidR="00E951A5" w:rsidRDefault="00B660CD">
      <w:r>
        <w:rPr>
          <w:noProof/>
          <w:lang w:bidi="ar-SA"/>
        </w:rPr>
        <w:drawing>
          <wp:inline distT="0" distB="0" distL="0" distR="0">
            <wp:extent cx="5943600" cy="3343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5" cstate="print"/>
                    <a:srcRect/>
                    <a:stretch>
                      <a:fillRect/>
                    </a:stretch>
                  </pic:blipFill>
                  <pic:spPr>
                    <a:xfrm>
                      <a:off x="0" y="0"/>
                      <a:ext cx="5943600" cy="3344307"/>
                    </a:xfrm>
                    <a:prstGeom prst="rect">
                      <a:avLst/>
                    </a:prstGeom>
                    <a:noFill/>
                    <a:ln w="9525">
                      <a:noFill/>
                      <a:miter lim="800000"/>
                      <a:headEnd/>
                      <a:tailEnd/>
                    </a:ln>
                  </pic:spPr>
                </pic:pic>
              </a:graphicData>
            </a:graphic>
          </wp:inline>
        </w:drawing>
      </w:r>
    </w:p>
    <w:p w:rsidR="00E951A5" w:rsidRDefault="00E951A5"/>
    <w:p w:rsidR="00E951A5" w:rsidRDefault="00E951A5">
      <w:pPr>
        <w:spacing w:line="360" w:lineRule="auto"/>
        <w:jc w:val="both"/>
      </w:pPr>
    </w:p>
    <w:p w:rsidR="00E951A5" w:rsidRDefault="00E951A5">
      <w:pPr>
        <w:spacing w:line="360" w:lineRule="auto"/>
        <w:ind w:left="1440" w:firstLine="720"/>
        <w:jc w:val="both"/>
      </w:pPr>
    </w:p>
    <w:p w:rsidR="00E951A5" w:rsidRDefault="00E951A5">
      <w:pPr>
        <w:spacing w:line="360" w:lineRule="auto"/>
        <w:ind w:left="1440" w:firstLine="720"/>
        <w:jc w:val="both"/>
      </w:pPr>
    </w:p>
    <w:p w:rsidR="00E951A5" w:rsidRDefault="00E951A5">
      <w:pPr>
        <w:spacing w:line="360" w:lineRule="auto"/>
        <w:ind w:left="1440" w:firstLine="720"/>
        <w:jc w:val="both"/>
      </w:pPr>
    </w:p>
    <w:p w:rsidR="00E951A5" w:rsidRDefault="00B660CD">
      <w:pPr>
        <w:spacing w:line="360" w:lineRule="auto"/>
        <w:ind w:left="1440" w:firstLine="720"/>
        <w:jc w:val="both"/>
        <w:rPr>
          <w:b/>
          <w:sz w:val="36"/>
          <w:szCs w:val="36"/>
          <w:u w:val="single"/>
        </w:rPr>
      </w:pPr>
      <w:r>
        <w:rPr>
          <w:b/>
          <w:sz w:val="36"/>
          <w:szCs w:val="36"/>
          <w:u w:val="single"/>
        </w:rPr>
        <w:t>11. FUTURE ENHANCEMENT</w:t>
      </w:r>
    </w:p>
    <w:p w:rsidR="00E951A5" w:rsidRDefault="00E951A5">
      <w:pPr>
        <w:spacing w:line="360" w:lineRule="auto"/>
        <w:jc w:val="both"/>
        <w:rPr>
          <w:sz w:val="28"/>
          <w:szCs w:val="28"/>
        </w:rPr>
      </w:pPr>
    </w:p>
    <w:p w:rsidR="00E951A5" w:rsidRPr="00F667FF" w:rsidRDefault="00B660CD">
      <w:pPr>
        <w:spacing w:line="360" w:lineRule="auto"/>
        <w:jc w:val="both"/>
        <w:rPr>
          <w:sz w:val="24"/>
          <w:szCs w:val="24"/>
        </w:rPr>
      </w:pPr>
      <w:r w:rsidRPr="00F667FF">
        <w:rPr>
          <w:rFonts w:eastAsia="SimSun"/>
          <w:sz w:val="24"/>
          <w:szCs w:val="24"/>
        </w:rPr>
        <w:t xml:space="preserve">In future voice assistants can be used for two developments: First quality of dialogue recognition will increase because broadband allows more complex data processing in powerful data </w:t>
      </w:r>
      <w:proofErr w:type="spellStart"/>
      <w:r w:rsidRPr="00F667FF">
        <w:rPr>
          <w:rFonts w:eastAsia="SimSun"/>
          <w:sz w:val="24"/>
          <w:szCs w:val="24"/>
        </w:rPr>
        <w:t>centres</w:t>
      </w:r>
      <w:proofErr w:type="spellEnd"/>
      <w:r w:rsidRPr="00F667FF">
        <w:rPr>
          <w:rFonts w:eastAsia="SimSun"/>
          <w:sz w:val="24"/>
          <w:szCs w:val="24"/>
        </w:rPr>
        <w:t xml:space="preserve">. Second, from the </w:t>
      </w:r>
      <w:proofErr w:type="gramStart"/>
      <w:r w:rsidRPr="00F667FF">
        <w:rPr>
          <w:rFonts w:eastAsia="SimSun"/>
          <w:sz w:val="24"/>
          <w:szCs w:val="24"/>
        </w:rPr>
        <w:t>users</w:t>
      </w:r>
      <w:proofErr w:type="gramEnd"/>
      <w:r w:rsidRPr="00F667FF">
        <w:rPr>
          <w:rFonts w:eastAsia="SimSun"/>
          <w:sz w:val="24"/>
          <w:szCs w:val="24"/>
        </w:rPr>
        <w:t xml:space="preserve"> perspective, VAs aid for interaction. In the companies, voice assistants can be used to automate repetitive tasks </w:t>
      </w:r>
      <w:proofErr w:type="gramStart"/>
      <w:r w:rsidRPr="00F667FF">
        <w:rPr>
          <w:rFonts w:eastAsia="SimSun"/>
          <w:sz w:val="24"/>
          <w:szCs w:val="24"/>
        </w:rPr>
        <w:t>for  book</w:t>
      </w:r>
      <w:proofErr w:type="gramEnd"/>
      <w:r w:rsidRPr="00F667FF">
        <w:rPr>
          <w:rFonts w:eastAsia="SimSun"/>
          <w:sz w:val="24"/>
          <w:szCs w:val="24"/>
        </w:rPr>
        <w:t xml:space="preserve"> meeting rooms and restaurants etc</w:t>
      </w: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rPr>
          <w:sz w:val="28"/>
          <w:szCs w:val="28"/>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B660CD">
      <w:pPr>
        <w:spacing w:line="360" w:lineRule="auto"/>
        <w:ind w:left="2160" w:firstLine="720"/>
        <w:jc w:val="both"/>
        <w:rPr>
          <w:b/>
          <w:sz w:val="36"/>
          <w:szCs w:val="36"/>
          <w:u w:val="single"/>
        </w:rPr>
      </w:pPr>
      <w:r>
        <w:rPr>
          <w:b/>
          <w:sz w:val="36"/>
          <w:szCs w:val="36"/>
          <w:u w:val="single"/>
        </w:rPr>
        <w:t>12. CONCLUSION</w:t>
      </w:r>
    </w:p>
    <w:p w:rsidR="00E951A5" w:rsidRPr="00F667FF" w:rsidRDefault="00B660CD">
      <w:pPr>
        <w:spacing w:line="360" w:lineRule="auto"/>
        <w:jc w:val="both"/>
        <w:rPr>
          <w:b/>
          <w:sz w:val="24"/>
          <w:szCs w:val="24"/>
          <w:u w:val="single"/>
        </w:rPr>
      </w:pPr>
      <w:r w:rsidRPr="00F667FF">
        <w:rPr>
          <w:rFonts w:eastAsia="SimSun"/>
          <w:sz w:val="24"/>
          <w:szCs w:val="24"/>
        </w:rPr>
        <w:t xml:space="preserve">In our project we have implemented many things compared to other assistants. </w:t>
      </w:r>
      <w:proofErr w:type="gramStart"/>
      <w:r w:rsidRPr="00F667FF">
        <w:rPr>
          <w:rFonts w:eastAsia="SimSun"/>
          <w:sz w:val="24"/>
          <w:szCs w:val="24"/>
        </w:rPr>
        <w:t>Now a days</w:t>
      </w:r>
      <w:proofErr w:type="gramEnd"/>
      <w:r w:rsidRPr="00F667FF">
        <w:rPr>
          <w:rFonts w:eastAsia="SimSun"/>
          <w:sz w:val="24"/>
          <w:szCs w:val="24"/>
        </w:rPr>
        <w:t xml:space="preserve"> it is very useful in human life because it is a hands-free application. It is a very simple application. As well as it is used in a business field also for example in laboratory, the person wears gloves and body suits for their safety purpose so it is difficult to type, through voice assistant they can get any information so that their work becomes easy. Voice assistants are useful in many fields such as education, daily life application, home appliances etc. and voice assistant is also useful for the illiterate people they can get any information just by saying to the assistant, luxury is available for people, thanks to AI based voice assistants. </w:t>
      </w: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ind w:left="2160" w:firstLine="720"/>
        <w:jc w:val="both"/>
        <w:rPr>
          <w:b/>
          <w:sz w:val="36"/>
          <w:szCs w:val="36"/>
          <w:u w:val="single"/>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spacing w:line="360" w:lineRule="auto"/>
        <w:jc w:val="both"/>
        <w:rPr>
          <w:sz w:val="28"/>
          <w:szCs w:val="28"/>
        </w:rPr>
      </w:pPr>
    </w:p>
    <w:p w:rsidR="00E951A5" w:rsidRDefault="00E951A5">
      <w:pPr>
        <w:adjustRightInd w:val="0"/>
        <w:spacing w:line="360" w:lineRule="auto"/>
        <w:ind w:left="2160" w:firstLine="720"/>
        <w:jc w:val="both"/>
        <w:rPr>
          <w:b/>
          <w:bCs/>
          <w:sz w:val="36"/>
          <w:szCs w:val="36"/>
          <w:u w:val="single"/>
        </w:rPr>
      </w:pPr>
    </w:p>
    <w:p w:rsidR="00E951A5" w:rsidRDefault="00B660CD">
      <w:pPr>
        <w:adjustRightInd w:val="0"/>
        <w:spacing w:line="360" w:lineRule="auto"/>
        <w:ind w:left="2160" w:firstLine="720"/>
        <w:jc w:val="both"/>
        <w:rPr>
          <w:b/>
          <w:bCs/>
          <w:sz w:val="36"/>
          <w:szCs w:val="36"/>
          <w:u w:val="single"/>
        </w:rPr>
      </w:pPr>
      <w:r>
        <w:rPr>
          <w:b/>
          <w:bCs/>
          <w:sz w:val="36"/>
          <w:szCs w:val="36"/>
          <w:u w:val="single"/>
        </w:rPr>
        <w:t>13. BIBLIOGRAPHY</w:t>
      </w:r>
    </w:p>
    <w:p w:rsidR="00E951A5" w:rsidRDefault="00E951A5">
      <w:pPr>
        <w:adjustRightInd w:val="0"/>
        <w:spacing w:line="360" w:lineRule="auto"/>
        <w:ind w:left="2160" w:firstLine="720"/>
        <w:jc w:val="both"/>
        <w:rPr>
          <w:b/>
          <w:bCs/>
          <w:sz w:val="28"/>
          <w:szCs w:val="28"/>
          <w:u w:val="single"/>
        </w:rPr>
      </w:pPr>
    </w:p>
    <w:p w:rsidR="00E951A5" w:rsidRPr="00FE5C72" w:rsidRDefault="00B660CD">
      <w:pPr>
        <w:numPr>
          <w:ilvl w:val="0"/>
          <w:numId w:val="15"/>
        </w:numPr>
        <w:rPr>
          <w:rFonts w:eastAsia="SimSun"/>
          <w:sz w:val="24"/>
          <w:szCs w:val="24"/>
        </w:rPr>
      </w:pPr>
      <w:r w:rsidRPr="00FE5C72">
        <w:rPr>
          <w:rFonts w:eastAsia="SimSun"/>
          <w:sz w:val="24"/>
          <w:szCs w:val="24"/>
        </w:rPr>
        <w:t>“Accurate and compact large vocabulary speech recognition on mobile devices,” in INTERSPEECH. 2013, pp. 662–665, ISCA</w:t>
      </w:r>
    </w:p>
    <w:p w:rsidR="00E951A5" w:rsidRPr="00FE5C72" w:rsidRDefault="00B660CD">
      <w:pPr>
        <w:numPr>
          <w:ilvl w:val="0"/>
          <w:numId w:val="15"/>
        </w:numPr>
        <w:rPr>
          <w:rFonts w:eastAsia="SimSun"/>
          <w:sz w:val="24"/>
          <w:szCs w:val="24"/>
        </w:rPr>
      </w:pPr>
      <w:r w:rsidRPr="00FE5C72">
        <w:rPr>
          <w:rFonts w:eastAsia="SimSun"/>
          <w:sz w:val="24"/>
          <w:szCs w:val="24"/>
        </w:rPr>
        <w:t xml:space="preserve">“Connectionist temporal classification: </w:t>
      </w:r>
      <w:proofErr w:type="spellStart"/>
      <w:r w:rsidRPr="00FE5C72">
        <w:rPr>
          <w:rFonts w:eastAsia="SimSun"/>
          <w:sz w:val="24"/>
          <w:szCs w:val="24"/>
        </w:rPr>
        <w:t>Labelling</w:t>
      </w:r>
      <w:proofErr w:type="spellEnd"/>
      <w:r w:rsidRPr="00FE5C72">
        <w:rPr>
          <w:rFonts w:eastAsia="SimSun"/>
          <w:sz w:val="24"/>
          <w:szCs w:val="24"/>
        </w:rPr>
        <w:t xml:space="preserve"> </w:t>
      </w:r>
      <w:proofErr w:type="spellStart"/>
      <w:r w:rsidRPr="00FE5C72">
        <w:rPr>
          <w:rFonts w:eastAsia="SimSun"/>
          <w:sz w:val="24"/>
          <w:szCs w:val="24"/>
        </w:rPr>
        <w:t>unsegmented</w:t>
      </w:r>
      <w:proofErr w:type="spellEnd"/>
      <w:r w:rsidRPr="00FE5C72">
        <w:rPr>
          <w:rFonts w:eastAsia="SimSun"/>
          <w:sz w:val="24"/>
          <w:szCs w:val="24"/>
        </w:rPr>
        <w:t xml:space="preserve"> sequence data with recurrent neural networks,” in ICML, 2006, pp. 369–376. </w:t>
      </w:r>
    </w:p>
    <w:p w:rsidR="00E951A5" w:rsidRPr="00FE5C72" w:rsidRDefault="00B660CD">
      <w:pPr>
        <w:numPr>
          <w:ilvl w:val="0"/>
          <w:numId w:val="15"/>
        </w:numPr>
        <w:rPr>
          <w:rFonts w:eastAsia="SimSun"/>
          <w:sz w:val="24"/>
          <w:szCs w:val="24"/>
        </w:rPr>
      </w:pPr>
      <w:r w:rsidRPr="00FE5C72">
        <w:rPr>
          <w:rFonts w:eastAsia="SimSun"/>
          <w:sz w:val="24"/>
          <w:szCs w:val="24"/>
        </w:rPr>
        <w:t>“Lattice-based optimization of sequence classification criteria for neural-network acoustic modeling”.</w:t>
      </w:r>
    </w:p>
    <w:p w:rsidR="00E951A5" w:rsidRPr="00FE5C72" w:rsidRDefault="00B660CD">
      <w:pPr>
        <w:numPr>
          <w:ilvl w:val="0"/>
          <w:numId w:val="15"/>
        </w:numPr>
        <w:rPr>
          <w:rFonts w:eastAsia="SimSun"/>
          <w:sz w:val="24"/>
          <w:szCs w:val="24"/>
        </w:rPr>
      </w:pPr>
      <w:r w:rsidRPr="00FE5C72">
        <w:rPr>
          <w:rFonts w:eastAsia="SimSun"/>
          <w:sz w:val="24"/>
          <w:szCs w:val="24"/>
        </w:rPr>
        <w:t xml:space="preserve">“Language modeling for </w:t>
      </w:r>
      <w:proofErr w:type="gramStart"/>
      <w:r w:rsidRPr="00FE5C72">
        <w:rPr>
          <w:rFonts w:eastAsia="SimSun"/>
          <w:sz w:val="24"/>
          <w:szCs w:val="24"/>
        </w:rPr>
        <w:t>What-</w:t>
      </w:r>
      <w:proofErr w:type="gramEnd"/>
      <w:r w:rsidRPr="00FE5C72">
        <w:rPr>
          <w:rFonts w:eastAsia="SimSun"/>
          <w:sz w:val="24"/>
          <w:szCs w:val="24"/>
        </w:rPr>
        <w:t xml:space="preserve">with Where on GOOG411,” Proc. of INTERSPEECH, 2009. </w:t>
      </w:r>
    </w:p>
    <w:p w:rsidR="00E951A5" w:rsidRPr="00FE5C72" w:rsidRDefault="00B660CD">
      <w:pPr>
        <w:numPr>
          <w:ilvl w:val="0"/>
          <w:numId w:val="15"/>
        </w:numPr>
        <w:rPr>
          <w:rFonts w:eastAsia="SimSun"/>
          <w:sz w:val="24"/>
          <w:szCs w:val="24"/>
        </w:rPr>
      </w:pPr>
      <w:r w:rsidRPr="00FE5C72">
        <w:rPr>
          <w:rFonts w:eastAsia="SimSun"/>
          <w:sz w:val="24"/>
          <w:szCs w:val="24"/>
        </w:rPr>
        <w:t>“</w:t>
      </w:r>
      <w:proofErr w:type="spellStart"/>
      <w:r w:rsidRPr="00FE5C72">
        <w:rPr>
          <w:rFonts w:eastAsia="SimSun"/>
          <w:sz w:val="24"/>
          <w:szCs w:val="24"/>
        </w:rPr>
        <w:t>DFirect</w:t>
      </w:r>
      <w:proofErr w:type="spellEnd"/>
      <w:r w:rsidRPr="00FE5C72">
        <w:rPr>
          <w:rFonts w:eastAsia="SimSun"/>
          <w:sz w:val="24"/>
          <w:szCs w:val="24"/>
        </w:rPr>
        <w:t xml:space="preserve"> construction of compact context-dependency transducers from data,” Proc. of INTERSPEECH, pp. 218–221, 2010.</w:t>
      </w:r>
    </w:p>
    <w:p w:rsidR="00E951A5" w:rsidRPr="00FE5C72" w:rsidRDefault="00B660CD">
      <w:pPr>
        <w:numPr>
          <w:ilvl w:val="0"/>
          <w:numId w:val="15"/>
        </w:numPr>
        <w:rPr>
          <w:rFonts w:eastAsia="SimSun"/>
          <w:sz w:val="24"/>
          <w:szCs w:val="24"/>
        </w:rPr>
      </w:pPr>
      <w:r w:rsidRPr="00FE5C72">
        <w:rPr>
          <w:rFonts w:eastAsia="SimSun"/>
          <w:sz w:val="24"/>
          <w:szCs w:val="24"/>
        </w:rPr>
        <w:t xml:space="preserve">“Automatic question generation for decision tree based state tying,” Proc. of ICASSP, 1998. </w:t>
      </w:r>
    </w:p>
    <w:p w:rsidR="00E951A5" w:rsidRPr="00FE5C72" w:rsidRDefault="00B660CD">
      <w:pPr>
        <w:rPr>
          <w:sz w:val="24"/>
          <w:szCs w:val="24"/>
        </w:rPr>
      </w:pPr>
      <w:r w:rsidRPr="00FE5C72">
        <w:rPr>
          <w:rFonts w:eastAsia="SimSun"/>
          <w:sz w:val="24"/>
          <w:szCs w:val="24"/>
        </w:rPr>
        <w:t>[7] “Speech recognition with flat direct models,” IEEE Journal of Selected Topics in Signal Processing, 2010.</w:t>
      </w:r>
    </w:p>
    <w:sectPr w:rsidR="00E951A5" w:rsidRPr="00FE5C72" w:rsidSect="00E951A5">
      <w:pgSz w:w="12240" w:h="15840"/>
      <w:pgMar w:top="1440" w:right="1440" w:bottom="1440" w:left="1440" w:header="720" w:footer="720" w:gutter="0"/>
      <w:pgBorders w:offsetFrom="page">
        <w:top w:val="inset" w:sz="6" w:space="24" w:color="auto"/>
        <w:left w:val="inset" w:sz="6" w:space="24" w:color="auto"/>
        <w:bottom w:val="outset" w:sz="6" w:space="24" w:color="auto"/>
        <w:right w:val="outset" w:sz="6" w:space="24" w:color="auto"/>
      </w:pgBorders>
      <w:pgNumType w:fmt="lowerRoman" w:start="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3CC9" w:rsidRDefault="00F13CC9">
      <w:r>
        <w:separator/>
      </w:r>
    </w:p>
  </w:endnote>
  <w:endnote w:type="continuationSeparator" w:id="0">
    <w:p w:rsidR="00F13CC9" w:rsidRDefault="00F13C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Microsoft JhengHei">
    <w:panose1 w:val="020B0604030504040204"/>
    <w:charset w:val="88"/>
    <w:family w:val="swiss"/>
    <w:pitch w:val="variable"/>
    <w:sig w:usb0="000002A7" w:usb1="28CF4400" w:usb2="00000016" w:usb3="00000000" w:csb0="00100009" w:csb1="00000000"/>
  </w:font>
  <w:font w:name="sans-serif">
    <w:altName w:val="Segoe Print"/>
    <w:charset w:val="00"/>
    <w:family w:val="auto"/>
    <w:pitch w:val="default"/>
    <w:sig w:usb0="00000000" w:usb1="00000000" w:usb2="00000000" w:usb3="00000000" w:csb0="00000000" w:csb1="00000000"/>
  </w:font>
  <w:font w:name="Wingdings-Regular">
    <w:altName w:val="Arial Unicode MS"/>
    <w:charset w:val="88"/>
    <w:family w:val="auto"/>
    <w:pitch w:val="default"/>
    <w:sig w:usb0="00000000" w:usb1="08080000" w:usb2="00000010" w:usb3="00000000" w:csb0="00100000" w:csb1="00000000"/>
  </w:font>
  <w:font w:name="SymbolMT">
    <w:altName w:val="Arial Unicode MS"/>
    <w:charset w:val="88"/>
    <w:family w:val="auto"/>
    <w:pitch w:val="default"/>
    <w:sig w:usb0="00000000"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3CC9" w:rsidRDefault="00F13CC9">
      <w:r>
        <w:separator/>
      </w:r>
    </w:p>
  </w:footnote>
  <w:footnote w:type="continuationSeparator" w:id="0">
    <w:p w:rsidR="00F13CC9" w:rsidRDefault="00F13C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nsid w:val="00000003"/>
    <w:multiLevelType w:val="multilevel"/>
    <w:tmpl w:val="00000003"/>
    <w:lvl w:ilvl="0">
      <w:start w:val="1"/>
      <w:numFmt w:val="bullet"/>
      <w:lvlText w:val=""/>
      <w:lvlJc w:val="left"/>
      <w:pPr>
        <w:tabs>
          <w:tab w:val="left" w:pos="900"/>
        </w:tabs>
        <w:ind w:left="900" w:hanging="360"/>
      </w:pPr>
      <w:rPr>
        <w:rFonts w:ascii="Wingdings" w:hAnsi="Wingding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nsid w:val="00000004"/>
    <w:multiLevelType w:val="multilevel"/>
    <w:tmpl w:val="00000004"/>
    <w:lvl w:ilvl="0">
      <w:start w:val="4"/>
      <w:numFmt w:val="decimal"/>
      <w:lvlText w:val="%1"/>
      <w:lvlJc w:val="left"/>
      <w:pPr>
        <w:ind w:left="1241" w:hanging="721"/>
      </w:pPr>
      <w:rPr>
        <w:rFonts w:hint="default"/>
        <w:lang w:val="en-US" w:eastAsia="en-US" w:bidi="ar-SA"/>
      </w:rPr>
    </w:lvl>
    <w:lvl w:ilvl="1">
      <w:start w:val="1"/>
      <w:numFmt w:val="none"/>
      <w:lvlText w:val=""/>
      <w:lvlJc w:val="left"/>
      <w:pPr>
        <w:tabs>
          <w:tab w:val="left" w:pos="360"/>
        </w:tabs>
      </w:pPr>
    </w:lvl>
    <w:lvl w:ilvl="2">
      <w:start w:val="1"/>
      <w:numFmt w:val="bullet"/>
      <w:lvlText w:val="•"/>
      <w:lvlJc w:val="left"/>
      <w:pPr>
        <w:ind w:left="3025" w:hanging="721"/>
      </w:pPr>
      <w:rPr>
        <w:rFonts w:hint="default"/>
        <w:lang w:val="en-US" w:eastAsia="en-US" w:bidi="ar-SA"/>
      </w:rPr>
    </w:lvl>
    <w:lvl w:ilvl="3">
      <w:start w:val="1"/>
      <w:numFmt w:val="bullet"/>
      <w:lvlText w:val="•"/>
      <w:lvlJc w:val="left"/>
      <w:pPr>
        <w:ind w:left="3918" w:hanging="721"/>
      </w:pPr>
      <w:rPr>
        <w:rFonts w:hint="default"/>
        <w:lang w:val="en-US" w:eastAsia="en-US" w:bidi="ar-SA"/>
      </w:rPr>
    </w:lvl>
    <w:lvl w:ilvl="4">
      <w:start w:val="1"/>
      <w:numFmt w:val="bullet"/>
      <w:lvlText w:val="•"/>
      <w:lvlJc w:val="left"/>
      <w:pPr>
        <w:ind w:left="4811" w:hanging="721"/>
      </w:pPr>
      <w:rPr>
        <w:rFonts w:hint="default"/>
        <w:lang w:val="en-US" w:eastAsia="en-US" w:bidi="ar-SA"/>
      </w:rPr>
    </w:lvl>
    <w:lvl w:ilvl="5">
      <w:start w:val="1"/>
      <w:numFmt w:val="bullet"/>
      <w:lvlText w:val="•"/>
      <w:lvlJc w:val="left"/>
      <w:pPr>
        <w:ind w:left="5704" w:hanging="721"/>
      </w:pPr>
      <w:rPr>
        <w:rFonts w:hint="default"/>
        <w:lang w:val="en-US" w:eastAsia="en-US" w:bidi="ar-SA"/>
      </w:rPr>
    </w:lvl>
    <w:lvl w:ilvl="6">
      <w:start w:val="1"/>
      <w:numFmt w:val="bullet"/>
      <w:lvlText w:val="•"/>
      <w:lvlJc w:val="left"/>
      <w:pPr>
        <w:ind w:left="6597" w:hanging="721"/>
      </w:pPr>
      <w:rPr>
        <w:rFonts w:hint="default"/>
        <w:lang w:val="en-US" w:eastAsia="en-US" w:bidi="ar-SA"/>
      </w:rPr>
    </w:lvl>
    <w:lvl w:ilvl="7">
      <w:start w:val="1"/>
      <w:numFmt w:val="bullet"/>
      <w:lvlText w:val="•"/>
      <w:lvlJc w:val="left"/>
      <w:pPr>
        <w:ind w:left="7490" w:hanging="721"/>
      </w:pPr>
      <w:rPr>
        <w:rFonts w:hint="default"/>
        <w:lang w:val="en-US" w:eastAsia="en-US" w:bidi="ar-SA"/>
      </w:rPr>
    </w:lvl>
    <w:lvl w:ilvl="8">
      <w:start w:val="1"/>
      <w:numFmt w:val="bullet"/>
      <w:lvlText w:val="•"/>
      <w:lvlJc w:val="left"/>
      <w:pPr>
        <w:ind w:left="8383" w:hanging="721"/>
      </w:pPr>
      <w:rPr>
        <w:rFonts w:hint="default"/>
        <w:lang w:val="en-US" w:eastAsia="en-US" w:bidi="ar-SA"/>
      </w:rPr>
    </w:lvl>
  </w:abstractNum>
  <w:abstractNum w:abstractNumId="4">
    <w:nsid w:val="00000005"/>
    <w:multiLevelType w:val="multilevel"/>
    <w:tmpl w:val="00000005"/>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00000006"/>
    <w:multiLevelType w:val="multilevel"/>
    <w:tmpl w:val="0000000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nsid w:val="0000000A"/>
    <w:multiLevelType w:val="multilevel"/>
    <w:tmpl w:val="0000000A"/>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0000000B"/>
    <w:multiLevelType w:val="multilevel"/>
    <w:tmpl w:val="0000000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F"/>
    <w:multiLevelType w:val="multilevel"/>
    <w:tmpl w:val="0000000F"/>
    <w:lvl w:ilvl="0">
      <w:start w:val="3"/>
      <w:numFmt w:val="decimal"/>
      <w:lvlText w:val="%1"/>
      <w:lvlJc w:val="left"/>
      <w:pPr>
        <w:ind w:left="1241" w:hanging="721"/>
      </w:pPr>
      <w:rPr>
        <w:rFonts w:hint="default"/>
        <w:lang w:val="en-US" w:eastAsia="en-US" w:bidi="ar-SA"/>
      </w:rPr>
    </w:lvl>
    <w:lvl w:ilvl="1">
      <w:start w:val="1"/>
      <w:numFmt w:val="none"/>
      <w:lvlText w:val=""/>
      <w:lvlJc w:val="left"/>
      <w:pPr>
        <w:tabs>
          <w:tab w:val="left" w:pos="360"/>
        </w:tabs>
      </w:pPr>
    </w:lvl>
    <w:lvl w:ilvl="2">
      <w:start w:val="1"/>
      <w:numFmt w:val="bullet"/>
      <w:lvlText w:val="•"/>
      <w:lvlJc w:val="left"/>
      <w:pPr>
        <w:ind w:left="3025" w:hanging="721"/>
      </w:pPr>
      <w:rPr>
        <w:rFonts w:hint="default"/>
        <w:lang w:val="en-US" w:eastAsia="en-US" w:bidi="ar-SA"/>
      </w:rPr>
    </w:lvl>
    <w:lvl w:ilvl="3">
      <w:start w:val="1"/>
      <w:numFmt w:val="bullet"/>
      <w:lvlText w:val="•"/>
      <w:lvlJc w:val="left"/>
      <w:pPr>
        <w:ind w:left="3918" w:hanging="721"/>
      </w:pPr>
      <w:rPr>
        <w:rFonts w:hint="default"/>
        <w:lang w:val="en-US" w:eastAsia="en-US" w:bidi="ar-SA"/>
      </w:rPr>
    </w:lvl>
    <w:lvl w:ilvl="4">
      <w:start w:val="1"/>
      <w:numFmt w:val="bullet"/>
      <w:lvlText w:val="•"/>
      <w:lvlJc w:val="left"/>
      <w:pPr>
        <w:ind w:left="4811" w:hanging="721"/>
      </w:pPr>
      <w:rPr>
        <w:rFonts w:hint="default"/>
        <w:lang w:val="en-US" w:eastAsia="en-US" w:bidi="ar-SA"/>
      </w:rPr>
    </w:lvl>
    <w:lvl w:ilvl="5">
      <w:start w:val="1"/>
      <w:numFmt w:val="bullet"/>
      <w:lvlText w:val="•"/>
      <w:lvlJc w:val="left"/>
      <w:pPr>
        <w:ind w:left="5704" w:hanging="721"/>
      </w:pPr>
      <w:rPr>
        <w:rFonts w:hint="default"/>
        <w:lang w:val="en-US" w:eastAsia="en-US" w:bidi="ar-SA"/>
      </w:rPr>
    </w:lvl>
    <w:lvl w:ilvl="6">
      <w:start w:val="1"/>
      <w:numFmt w:val="bullet"/>
      <w:lvlText w:val="•"/>
      <w:lvlJc w:val="left"/>
      <w:pPr>
        <w:ind w:left="6597" w:hanging="721"/>
      </w:pPr>
      <w:rPr>
        <w:rFonts w:hint="default"/>
        <w:lang w:val="en-US" w:eastAsia="en-US" w:bidi="ar-SA"/>
      </w:rPr>
    </w:lvl>
    <w:lvl w:ilvl="7">
      <w:start w:val="1"/>
      <w:numFmt w:val="bullet"/>
      <w:lvlText w:val="•"/>
      <w:lvlJc w:val="left"/>
      <w:pPr>
        <w:ind w:left="7490" w:hanging="721"/>
      </w:pPr>
      <w:rPr>
        <w:rFonts w:hint="default"/>
        <w:lang w:val="en-US" w:eastAsia="en-US" w:bidi="ar-SA"/>
      </w:rPr>
    </w:lvl>
    <w:lvl w:ilvl="8">
      <w:start w:val="1"/>
      <w:numFmt w:val="bullet"/>
      <w:lvlText w:val="•"/>
      <w:lvlJc w:val="left"/>
      <w:pPr>
        <w:ind w:left="8383" w:hanging="721"/>
      </w:pPr>
      <w:rPr>
        <w:rFonts w:hint="default"/>
        <w:lang w:val="en-US" w:eastAsia="en-US" w:bidi="ar-SA"/>
      </w:rPr>
    </w:lvl>
  </w:abstractNum>
  <w:abstractNum w:abstractNumId="9">
    <w:nsid w:val="00000010"/>
    <w:multiLevelType w:val="multilevel"/>
    <w:tmpl w:val="00000010"/>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nsid w:val="00000011"/>
    <w:multiLevelType w:val="multilevel"/>
    <w:tmpl w:val="0000001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1">
    <w:nsid w:val="00000013"/>
    <w:multiLevelType w:val="multilevel"/>
    <w:tmpl w:val="00000013"/>
    <w:lvl w:ilvl="0">
      <w:start w:val="1"/>
      <w:numFmt w:val="decimal"/>
      <w:lvlText w:val="%1."/>
      <w:lvlJc w:val="left"/>
      <w:pPr>
        <w:ind w:left="520" w:hanging="366"/>
      </w:pPr>
      <w:rPr>
        <w:rFonts w:ascii="Times New Roman" w:eastAsia="Times New Roman" w:hAnsi="Times New Roman" w:cs="Times New Roman" w:hint="default"/>
        <w:b/>
        <w:bCs/>
        <w:w w:val="99"/>
        <w:sz w:val="28"/>
        <w:szCs w:val="28"/>
        <w:lang w:val="en-US" w:eastAsia="en-US" w:bidi="ar-SA"/>
      </w:rPr>
    </w:lvl>
    <w:lvl w:ilvl="1">
      <w:start w:val="1"/>
      <w:numFmt w:val="none"/>
      <w:lvlText w:val=""/>
      <w:lvlJc w:val="left"/>
      <w:pPr>
        <w:tabs>
          <w:tab w:val="left" w:pos="360"/>
        </w:tabs>
      </w:pPr>
    </w:lvl>
    <w:lvl w:ilvl="2">
      <w:start w:val="1"/>
      <w:numFmt w:val="bullet"/>
      <w:lvlText w:val="•"/>
      <w:lvlJc w:val="left"/>
      <w:pPr>
        <w:ind w:left="760" w:hanging="716"/>
      </w:pPr>
      <w:rPr>
        <w:rFonts w:hint="default"/>
        <w:lang w:val="en-US" w:eastAsia="en-US" w:bidi="ar-SA"/>
      </w:rPr>
    </w:lvl>
    <w:lvl w:ilvl="3">
      <w:start w:val="1"/>
      <w:numFmt w:val="bullet"/>
      <w:lvlText w:val="•"/>
      <w:lvlJc w:val="left"/>
      <w:pPr>
        <w:ind w:left="800" w:hanging="716"/>
      </w:pPr>
      <w:rPr>
        <w:rFonts w:hint="default"/>
        <w:lang w:val="en-US" w:eastAsia="en-US" w:bidi="ar-SA"/>
      </w:rPr>
    </w:lvl>
    <w:lvl w:ilvl="4">
      <w:start w:val="1"/>
      <w:numFmt w:val="bullet"/>
      <w:lvlText w:val="•"/>
      <w:lvlJc w:val="left"/>
      <w:pPr>
        <w:ind w:left="1240" w:hanging="716"/>
      </w:pPr>
      <w:rPr>
        <w:rFonts w:hint="default"/>
        <w:lang w:val="en-US" w:eastAsia="en-US" w:bidi="ar-SA"/>
      </w:rPr>
    </w:lvl>
    <w:lvl w:ilvl="5">
      <w:start w:val="1"/>
      <w:numFmt w:val="bullet"/>
      <w:lvlText w:val="•"/>
      <w:lvlJc w:val="left"/>
      <w:pPr>
        <w:ind w:left="2574" w:hanging="716"/>
      </w:pPr>
      <w:rPr>
        <w:rFonts w:hint="default"/>
        <w:lang w:val="en-US" w:eastAsia="en-US" w:bidi="ar-SA"/>
      </w:rPr>
    </w:lvl>
    <w:lvl w:ilvl="6">
      <w:start w:val="1"/>
      <w:numFmt w:val="bullet"/>
      <w:lvlText w:val="•"/>
      <w:lvlJc w:val="left"/>
      <w:pPr>
        <w:ind w:left="3908" w:hanging="716"/>
      </w:pPr>
      <w:rPr>
        <w:rFonts w:hint="default"/>
        <w:lang w:val="en-US" w:eastAsia="en-US" w:bidi="ar-SA"/>
      </w:rPr>
    </w:lvl>
    <w:lvl w:ilvl="7">
      <w:start w:val="1"/>
      <w:numFmt w:val="bullet"/>
      <w:lvlText w:val="•"/>
      <w:lvlJc w:val="left"/>
      <w:pPr>
        <w:ind w:left="5242" w:hanging="716"/>
      </w:pPr>
      <w:rPr>
        <w:rFonts w:hint="default"/>
        <w:lang w:val="en-US" w:eastAsia="en-US" w:bidi="ar-SA"/>
      </w:rPr>
    </w:lvl>
    <w:lvl w:ilvl="8">
      <w:start w:val="1"/>
      <w:numFmt w:val="bullet"/>
      <w:lvlText w:val="•"/>
      <w:lvlJc w:val="left"/>
      <w:pPr>
        <w:ind w:left="6576" w:hanging="716"/>
      </w:pPr>
      <w:rPr>
        <w:rFonts w:hint="default"/>
        <w:lang w:val="en-US" w:eastAsia="en-US" w:bidi="ar-SA"/>
      </w:rPr>
    </w:lvl>
  </w:abstractNum>
  <w:abstractNum w:abstractNumId="12">
    <w:nsid w:val="00000014"/>
    <w:multiLevelType w:val="multilevel"/>
    <w:tmpl w:val="000000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1AABE343"/>
    <w:multiLevelType w:val="singleLevel"/>
    <w:tmpl w:val="1AABE343"/>
    <w:lvl w:ilvl="0">
      <w:start w:val="1"/>
      <w:numFmt w:val="decimal"/>
      <w:suff w:val="space"/>
      <w:lvlText w:val="[%1]"/>
      <w:lvlJc w:val="left"/>
    </w:lvl>
  </w:abstractNum>
  <w:abstractNum w:abstractNumId="14">
    <w:nsid w:val="53C036D0"/>
    <w:multiLevelType w:val="multilevel"/>
    <w:tmpl w:val="53C036D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1"/>
  </w:num>
  <w:num w:numId="2">
    <w:abstractNumId w:val="8"/>
  </w:num>
  <w:num w:numId="3">
    <w:abstractNumId w:val="3"/>
  </w:num>
  <w:num w:numId="4">
    <w:abstractNumId w:val="12"/>
  </w:num>
  <w:num w:numId="5">
    <w:abstractNumId w:val="5"/>
  </w:num>
  <w:num w:numId="6">
    <w:abstractNumId w:val="6"/>
  </w:num>
  <w:num w:numId="7">
    <w:abstractNumId w:val="1"/>
  </w:num>
  <w:num w:numId="8">
    <w:abstractNumId w:val="10"/>
  </w:num>
  <w:num w:numId="9">
    <w:abstractNumId w:val="4"/>
  </w:num>
  <w:num w:numId="10">
    <w:abstractNumId w:val="7"/>
  </w:num>
  <w:num w:numId="11">
    <w:abstractNumId w:val="0"/>
  </w:num>
  <w:num w:numId="12">
    <w:abstractNumId w:val="14"/>
  </w:num>
  <w:num w:numId="13">
    <w:abstractNumId w:val="2"/>
  </w:num>
  <w:num w:numId="14">
    <w:abstractNumId w:val="9"/>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
  <w:rsids>
    <w:rsidRoot w:val="003A2D6C"/>
    <w:rsid w:val="001973A3"/>
    <w:rsid w:val="00204F34"/>
    <w:rsid w:val="00224830"/>
    <w:rsid w:val="00395B6D"/>
    <w:rsid w:val="003A2D6C"/>
    <w:rsid w:val="0040577A"/>
    <w:rsid w:val="0065653E"/>
    <w:rsid w:val="006C5906"/>
    <w:rsid w:val="009A32C2"/>
    <w:rsid w:val="00B660CD"/>
    <w:rsid w:val="00E951A5"/>
    <w:rsid w:val="00EE3C8A"/>
    <w:rsid w:val="00F13CC9"/>
    <w:rsid w:val="00F667FF"/>
    <w:rsid w:val="00F92458"/>
    <w:rsid w:val="00FE5C72"/>
    <w:rsid w:val="0B793829"/>
    <w:rsid w:val="21B00B05"/>
    <w:rsid w:val="25A81E0F"/>
    <w:rsid w:val="31F27010"/>
    <w:rsid w:val="71473F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2"/>
      <o:rules v:ext="edit">
        <o:r id="V:Rule9" type="connector" idref="#_x0000_s2063"/>
        <o:r id="V:Rule10" type="connector" idref="#_x0000_s2059"/>
        <o:r id="V:Rule11" type="connector" idref="#_x0000_s2060"/>
        <o:r id="V:Rule12" type="connector" idref="#_x0000_s2052"/>
        <o:r id="V:Rule13" type="connector" idref="#_x0000_s2054"/>
        <o:r id="V:Rule14" type="connector" idref="#_x0000_s2058"/>
        <o:r id="V:Rule15" type="connector" idref="#_x0000_s2056"/>
        <o:r id="V:Rule16" type="connector" idref="#_x0000_s2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semiHidden="0" w:uiPriority="1" w:unhideWhenUsed="0" w:qFormat="1"/>
    <w:lsdException w:name="toc 2" w:semiHidden="0" w:uiPriority="1"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Body Text Indent" w:semiHidden="0" w:unhideWhenUsed="0"/>
    <w:lsdException w:name="Subtitle" w:semiHidden="0" w:uiPriority="11" w:unhideWhenUsed="0" w:qFormat="1"/>
    <w:lsdException w:name="Body Text Indent 3" w:semiHidden="0" w:unhideWhenUsed="0" w:qFormat="1"/>
    <w:lsdException w:name="Hyperlink" w:semiHidden="0" w:unhideWhenUsed="0"/>
    <w:lsdException w:name="Strong" w:semiHidden="0" w:uiPriority="22" w:unhideWhenUsed="0" w:qFormat="1"/>
    <w:lsdException w:name="Emphasis" w:semiHidden="0" w:uiPriority="20" w:unhideWhenUsed="0" w:qFormat="1"/>
    <w:lsdException w:name="Normal (Web)" w:semiHidden="0" w:unhideWhenUsed="0" w:qFormat="1"/>
    <w:lsdException w:name="Normal Table" w:qFormat="1"/>
    <w:lsdException w:name="Balloon Text" w:semiHidden="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1A5"/>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9"/>
    <w:qFormat/>
    <w:rsid w:val="00E951A5"/>
    <w:pPr>
      <w:keepNext/>
      <w:keepLines/>
      <w:spacing w:before="480"/>
      <w:outlineLvl w:val="0"/>
    </w:pPr>
    <w:rPr>
      <w:rFonts w:ascii="Cambria" w:eastAsia="SimSun" w:hAnsi="Cambria" w:cs="SimSun"/>
      <w:b/>
      <w:bCs/>
      <w:color w:val="365F91"/>
      <w:sz w:val="28"/>
      <w:szCs w:val="28"/>
    </w:rPr>
  </w:style>
  <w:style w:type="paragraph" w:styleId="Heading2">
    <w:name w:val="heading 2"/>
    <w:basedOn w:val="Normal"/>
    <w:next w:val="Normal"/>
    <w:link w:val="Heading2Char"/>
    <w:uiPriority w:val="9"/>
    <w:unhideWhenUsed/>
    <w:qFormat/>
    <w:rsid w:val="00E951A5"/>
    <w:pPr>
      <w:spacing w:before="89"/>
      <w:ind w:left="800"/>
      <w:outlineLvl w:val="1"/>
    </w:pPr>
    <w:rPr>
      <w:b/>
      <w:bCs/>
      <w:sz w:val="28"/>
      <w:szCs w:val="28"/>
    </w:rPr>
  </w:style>
  <w:style w:type="paragraph" w:styleId="Heading3">
    <w:name w:val="heading 3"/>
    <w:basedOn w:val="Normal"/>
    <w:next w:val="Normal"/>
    <w:link w:val="Heading3Char"/>
    <w:uiPriority w:val="9"/>
    <w:unhideWhenUsed/>
    <w:qFormat/>
    <w:rsid w:val="00E951A5"/>
    <w:pPr>
      <w:ind w:left="800" w:right="1373"/>
      <w:jc w:val="center"/>
      <w:outlineLvl w:val="2"/>
    </w:pPr>
    <w:rPr>
      <w:b/>
      <w:bCs/>
      <w:sz w:val="24"/>
      <w:szCs w:val="24"/>
    </w:rPr>
  </w:style>
  <w:style w:type="paragraph" w:styleId="Heading4">
    <w:name w:val="heading 4"/>
    <w:basedOn w:val="Normal"/>
    <w:next w:val="Normal"/>
    <w:link w:val="Heading4Char"/>
    <w:uiPriority w:val="9"/>
    <w:semiHidden/>
    <w:unhideWhenUsed/>
    <w:qFormat/>
    <w:rsid w:val="00E951A5"/>
    <w:pPr>
      <w:spacing w:before="41"/>
      <w:ind w:left="800"/>
      <w:outlineLvl w:val="3"/>
    </w:pPr>
    <w:rPr>
      <w:b/>
      <w:bCs/>
      <w:i/>
      <w:sz w:val="24"/>
      <w:szCs w:val="24"/>
    </w:rPr>
  </w:style>
  <w:style w:type="paragraph" w:styleId="Heading7">
    <w:name w:val="heading 7"/>
    <w:basedOn w:val="Normal"/>
    <w:next w:val="Normal"/>
    <w:link w:val="Heading7Char"/>
    <w:uiPriority w:val="9"/>
    <w:qFormat/>
    <w:rsid w:val="00E951A5"/>
    <w:pPr>
      <w:keepNext/>
      <w:keepLines/>
      <w:widowControl/>
      <w:autoSpaceDE/>
      <w:autoSpaceDN/>
      <w:spacing w:before="200" w:line="259" w:lineRule="auto"/>
      <w:outlineLvl w:val="6"/>
    </w:pPr>
    <w:rPr>
      <w:rFonts w:ascii="Cambria" w:eastAsia="SimSun" w:hAnsi="Cambria" w:cs="SimSun"/>
      <w:i/>
      <w:iCs/>
      <w:color w:val="404040"/>
      <w:lang w:bidi="ar-SA"/>
    </w:rPr>
  </w:style>
  <w:style w:type="paragraph" w:styleId="Heading8">
    <w:name w:val="heading 8"/>
    <w:basedOn w:val="Normal"/>
    <w:next w:val="Normal"/>
    <w:link w:val="Heading8Char"/>
    <w:uiPriority w:val="9"/>
    <w:qFormat/>
    <w:rsid w:val="00E951A5"/>
    <w:pPr>
      <w:keepNext/>
      <w:keepLines/>
      <w:widowControl/>
      <w:autoSpaceDE/>
      <w:autoSpaceDN/>
      <w:spacing w:before="200" w:line="259" w:lineRule="auto"/>
      <w:outlineLvl w:val="7"/>
    </w:pPr>
    <w:rPr>
      <w:rFonts w:ascii="Cambria" w:eastAsia="SimSun" w:hAnsi="Cambria" w:cs="SimSun"/>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rsid w:val="00E951A5"/>
    <w:rPr>
      <w:rFonts w:ascii="Tahoma" w:hAnsi="Tahoma" w:cs="Tahoma"/>
      <w:sz w:val="16"/>
      <w:szCs w:val="16"/>
    </w:rPr>
  </w:style>
  <w:style w:type="paragraph" w:styleId="BodyText">
    <w:name w:val="Body Text"/>
    <w:basedOn w:val="Normal"/>
    <w:link w:val="BodyTextChar"/>
    <w:uiPriority w:val="1"/>
    <w:qFormat/>
    <w:rsid w:val="00E951A5"/>
    <w:rPr>
      <w:sz w:val="24"/>
      <w:szCs w:val="24"/>
    </w:rPr>
  </w:style>
  <w:style w:type="paragraph" w:styleId="BodyTextIndent">
    <w:name w:val="Body Text Indent"/>
    <w:basedOn w:val="Normal"/>
    <w:link w:val="BodyTextIndentChar"/>
    <w:uiPriority w:val="99"/>
    <w:rsid w:val="00E951A5"/>
    <w:pPr>
      <w:spacing w:after="120"/>
      <w:ind w:left="360"/>
    </w:pPr>
  </w:style>
  <w:style w:type="paragraph" w:styleId="BodyTextIndent3">
    <w:name w:val="Body Text Indent 3"/>
    <w:basedOn w:val="Normal"/>
    <w:link w:val="BodyTextIndent3Char"/>
    <w:uiPriority w:val="99"/>
    <w:qFormat/>
    <w:rsid w:val="00E951A5"/>
    <w:pPr>
      <w:spacing w:after="120"/>
      <w:ind w:left="360"/>
    </w:pPr>
    <w:rPr>
      <w:sz w:val="16"/>
      <w:szCs w:val="16"/>
    </w:rPr>
  </w:style>
  <w:style w:type="paragraph" w:styleId="Footer">
    <w:name w:val="footer"/>
    <w:basedOn w:val="Normal"/>
    <w:link w:val="FooterChar"/>
    <w:uiPriority w:val="99"/>
    <w:rsid w:val="00E951A5"/>
    <w:pPr>
      <w:tabs>
        <w:tab w:val="center" w:pos="4680"/>
        <w:tab w:val="right" w:pos="9360"/>
      </w:tabs>
    </w:pPr>
  </w:style>
  <w:style w:type="paragraph" w:styleId="Header">
    <w:name w:val="header"/>
    <w:basedOn w:val="Normal"/>
    <w:link w:val="HeaderChar"/>
    <w:uiPriority w:val="99"/>
    <w:rsid w:val="00E951A5"/>
    <w:pPr>
      <w:tabs>
        <w:tab w:val="center" w:pos="4680"/>
        <w:tab w:val="right" w:pos="9360"/>
      </w:tabs>
    </w:pPr>
  </w:style>
  <w:style w:type="character" w:styleId="Hyperlink">
    <w:name w:val="Hyperlink"/>
    <w:basedOn w:val="DefaultParagraphFont"/>
    <w:uiPriority w:val="99"/>
    <w:rsid w:val="00E951A5"/>
    <w:rPr>
      <w:color w:val="0000FF"/>
      <w:u w:val="single"/>
    </w:rPr>
  </w:style>
  <w:style w:type="paragraph" w:styleId="NormalWeb">
    <w:name w:val="Normal (Web)"/>
    <w:basedOn w:val="Normal"/>
    <w:uiPriority w:val="99"/>
    <w:qFormat/>
    <w:rsid w:val="00E951A5"/>
    <w:pPr>
      <w:widowControl/>
      <w:autoSpaceDE/>
      <w:autoSpaceDN/>
      <w:spacing w:before="100" w:beforeAutospacing="1" w:after="100" w:afterAutospacing="1"/>
    </w:pPr>
    <w:rPr>
      <w:color w:val="000000"/>
      <w:sz w:val="24"/>
      <w:szCs w:val="24"/>
      <w:lang w:bidi="ar-SA"/>
    </w:rPr>
  </w:style>
  <w:style w:type="character" w:styleId="Strong">
    <w:name w:val="Strong"/>
    <w:basedOn w:val="DefaultParagraphFont"/>
    <w:uiPriority w:val="22"/>
    <w:qFormat/>
    <w:rsid w:val="00E951A5"/>
    <w:rPr>
      <w:b/>
      <w:bCs/>
    </w:rPr>
  </w:style>
  <w:style w:type="paragraph" w:styleId="TOC1">
    <w:name w:val="toc 1"/>
    <w:basedOn w:val="Normal"/>
    <w:next w:val="Normal"/>
    <w:uiPriority w:val="1"/>
    <w:qFormat/>
    <w:rsid w:val="00E951A5"/>
    <w:pPr>
      <w:spacing w:before="244"/>
      <w:ind w:left="1160" w:hanging="361"/>
    </w:pPr>
    <w:rPr>
      <w:b/>
      <w:bCs/>
      <w:sz w:val="28"/>
      <w:szCs w:val="28"/>
    </w:rPr>
  </w:style>
  <w:style w:type="paragraph" w:styleId="TOC2">
    <w:name w:val="toc 2"/>
    <w:basedOn w:val="Normal"/>
    <w:next w:val="Normal"/>
    <w:uiPriority w:val="1"/>
    <w:qFormat/>
    <w:rsid w:val="00E951A5"/>
    <w:pPr>
      <w:spacing w:before="126"/>
      <w:ind w:left="1880" w:hanging="721"/>
    </w:pPr>
  </w:style>
  <w:style w:type="character" w:customStyle="1" w:styleId="Heading2Char">
    <w:name w:val="Heading 2 Char"/>
    <w:basedOn w:val="DefaultParagraphFont"/>
    <w:link w:val="Heading2"/>
    <w:uiPriority w:val="1"/>
    <w:qFormat/>
    <w:rsid w:val="00E951A5"/>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qFormat/>
    <w:rsid w:val="00E951A5"/>
    <w:rPr>
      <w:rFonts w:ascii="Times New Roman" w:eastAsia="Times New Roman" w:hAnsi="Times New Roman" w:cs="Times New Roman"/>
      <w:b/>
      <w:bCs/>
      <w:sz w:val="24"/>
      <w:szCs w:val="24"/>
      <w:lang w:bidi="en-US"/>
    </w:rPr>
  </w:style>
  <w:style w:type="character" w:customStyle="1" w:styleId="Heading4Char">
    <w:name w:val="Heading 4 Char"/>
    <w:basedOn w:val="DefaultParagraphFont"/>
    <w:link w:val="Heading4"/>
    <w:uiPriority w:val="1"/>
    <w:rsid w:val="00E951A5"/>
    <w:rPr>
      <w:rFonts w:ascii="Times New Roman" w:eastAsia="Times New Roman" w:hAnsi="Times New Roman" w:cs="Times New Roman"/>
      <w:b/>
      <w:bCs/>
      <w:i/>
      <w:sz w:val="24"/>
      <w:szCs w:val="24"/>
      <w:lang w:bidi="en-US"/>
    </w:rPr>
  </w:style>
  <w:style w:type="character" w:customStyle="1" w:styleId="BodyTextChar">
    <w:name w:val="Body Text Char"/>
    <w:basedOn w:val="DefaultParagraphFont"/>
    <w:link w:val="BodyText"/>
    <w:uiPriority w:val="1"/>
    <w:qFormat/>
    <w:rsid w:val="00E951A5"/>
    <w:rPr>
      <w:rFonts w:ascii="Times New Roman" w:eastAsia="Times New Roman" w:hAnsi="Times New Roman" w:cs="Times New Roman"/>
      <w:sz w:val="24"/>
      <w:szCs w:val="24"/>
      <w:lang w:bidi="en-US"/>
    </w:rPr>
  </w:style>
  <w:style w:type="character" w:customStyle="1" w:styleId="BalloonTextChar">
    <w:name w:val="Balloon Text Char"/>
    <w:basedOn w:val="DefaultParagraphFont"/>
    <w:link w:val="BalloonText"/>
    <w:uiPriority w:val="99"/>
    <w:qFormat/>
    <w:rsid w:val="00E951A5"/>
    <w:rPr>
      <w:rFonts w:ascii="Tahoma" w:eastAsia="Times New Roman" w:hAnsi="Tahoma" w:cs="Tahoma"/>
      <w:sz w:val="16"/>
      <w:szCs w:val="16"/>
      <w:lang w:bidi="en-US"/>
    </w:rPr>
  </w:style>
  <w:style w:type="character" w:customStyle="1" w:styleId="HeaderChar">
    <w:name w:val="Header Char"/>
    <w:basedOn w:val="DefaultParagraphFont"/>
    <w:link w:val="Header"/>
    <w:uiPriority w:val="99"/>
    <w:rsid w:val="00E951A5"/>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sid w:val="00E951A5"/>
    <w:rPr>
      <w:rFonts w:ascii="Times New Roman" w:eastAsia="Times New Roman" w:hAnsi="Times New Roman" w:cs="Times New Roman"/>
      <w:lang w:bidi="en-US"/>
    </w:rPr>
  </w:style>
  <w:style w:type="paragraph" w:styleId="ListParagraph">
    <w:name w:val="List Paragraph"/>
    <w:basedOn w:val="Normal"/>
    <w:uiPriority w:val="34"/>
    <w:qFormat/>
    <w:rsid w:val="00E951A5"/>
    <w:pPr>
      <w:ind w:left="540" w:hanging="361"/>
    </w:pPr>
    <w:rPr>
      <w:lang w:bidi="ar-SA"/>
    </w:rPr>
  </w:style>
  <w:style w:type="character" w:customStyle="1" w:styleId="Heading1Char">
    <w:name w:val="Heading 1 Char"/>
    <w:basedOn w:val="DefaultParagraphFont"/>
    <w:link w:val="Heading1"/>
    <w:uiPriority w:val="9"/>
    <w:qFormat/>
    <w:rsid w:val="00E951A5"/>
    <w:rPr>
      <w:rFonts w:ascii="Cambria" w:eastAsia="SimSun" w:hAnsi="Cambria" w:cs="SimSun"/>
      <w:b/>
      <w:bCs/>
      <w:color w:val="365F91"/>
      <w:sz w:val="28"/>
      <w:szCs w:val="28"/>
      <w:lang w:bidi="en-US"/>
    </w:rPr>
  </w:style>
  <w:style w:type="character" w:customStyle="1" w:styleId="BodyTextIndentChar">
    <w:name w:val="Body Text Indent Char"/>
    <w:basedOn w:val="DefaultParagraphFont"/>
    <w:link w:val="BodyTextIndent"/>
    <w:uiPriority w:val="99"/>
    <w:qFormat/>
    <w:rsid w:val="00E951A5"/>
    <w:rPr>
      <w:rFonts w:ascii="Times New Roman" w:eastAsia="Times New Roman" w:hAnsi="Times New Roman" w:cs="Times New Roman"/>
      <w:lang w:bidi="en-US"/>
    </w:rPr>
  </w:style>
  <w:style w:type="character" w:customStyle="1" w:styleId="BodyTextIndent3Char">
    <w:name w:val="Body Text Indent 3 Char"/>
    <w:basedOn w:val="DefaultParagraphFont"/>
    <w:link w:val="BodyTextIndent3"/>
    <w:uiPriority w:val="99"/>
    <w:rsid w:val="00E951A5"/>
    <w:rPr>
      <w:rFonts w:ascii="Times New Roman" w:eastAsia="Times New Roman" w:hAnsi="Times New Roman" w:cs="Times New Roman"/>
      <w:sz w:val="16"/>
      <w:szCs w:val="16"/>
      <w:lang w:bidi="en-US"/>
    </w:rPr>
  </w:style>
  <w:style w:type="character" w:customStyle="1" w:styleId="Heading7Char">
    <w:name w:val="Heading 7 Char"/>
    <w:basedOn w:val="DefaultParagraphFont"/>
    <w:link w:val="Heading7"/>
    <w:uiPriority w:val="9"/>
    <w:qFormat/>
    <w:rsid w:val="00E951A5"/>
    <w:rPr>
      <w:rFonts w:ascii="Cambria" w:eastAsia="SimSun" w:hAnsi="Cambria" w:cs="SimSun"/>
      <w:i/>
      <w:iCs/>
      <w:color w:val="404040"/>
    </w:rPr>
  </w:style>
  <w:style w:type="character" w:customStyle="1" w:styleId="Heading8Char">
    <w:name w:val="Heading 8 Char"/>
    <w:basedOn w:val="DefaultParagraphFont"/>
    <w:link w:val="Heading8"/>
    <w:uiPriority w:val="9"/>
    <w:qFormat/>
    <w:rsid w:val="00E951A5"/>
    <w:rPr>
      <w:rFonts w:ascii="Cambria" w:eastAsia="SimSun" w:hAnsi="Cambria" w:cs="SimSun"/>
      <w:color w:val="404040"/>
      <w:sz w:val="20"/>
      <w:szCs w:val="20"/>
    </w:rPr>
  </w:style>
  <w:style w:type="paragraph" w:customStyle="1" w:styleId="Standard">
    <w:name w:val="Standard"/>
    <w:rsid w:val="00E951A5"/>
    <w:pPr>
      <w:widowControl w:val="0"/>
      <w:suppressAutoHyphens/>
      <w:autoSpaceDN w:val="0"/>
      <w:textAlignment w:val="baseline"/>
    </w:pPr>
    <w:rPr>
      <w:rFonts w:ascii="Liberation Serif" w:eastAsia="DejaVu Sans" w:hAnsi="Liberation Serif" w:cs="DejaVu Sans"/>
      <w:kern w:val="3"/>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insights.stackoverflow.com/survey/2018" TargetMode="External"/><Relationship Id="rId18" Type="http://schemas.openxmlformats.org/officeDocument/2006/relationships/hyperlink" Target="https://realpython.com/python3-object-oriented-programming/" TargetMode="External"/><Relationship Id="rId26" Type="http://schemas.openxmlformats.org/officeDocument/2006/relationships/hyperlink" Target="https://simple.wikipedia.org/wiki/C_(programming_language)" TargetMode="External"/><Relationship Id="rId39" Type="http://schemas.openxmlformats.org/officeDocument/2006/relationships/image" Target="media/image1.png"/><Relationship Id="rId21" Type="http://schemas.openxmlformats.org/officeDocument/2006/relationships/hyperlink" Target="https://simple.wikipedia.org/wiki/Netherlands" TargetMode="External"/><Relationship Id="rId34" Type="http://schemas.openxmlformats.org/officeDocument/2006/relationships/hyperlink" Target="https://simple.wikipedia.org/wiki/Computable_function"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yperlink" Target="https://en.wikipedia.org/wiki/Monty_Python%27s_Flying_Circus" TargetMode="External"/><Relationship Id="rId17" Type="http://schemas.openxmlformats.org/officeDocument/2006/relationships/hyperlink" Target="https://dbader.org/blog/why-learn-python" TargetMode="External"/><Relationship Id="rId25" Type="http://schemas.openxmlformats.org/officeDocument/2006/relationships/hyperlink" Target="https://simple.wikipedia.org/wiki/Interpreter_(computing)" TargetMode="External"/><Relationship Id="rId33" Type="http://schemas.openxmlformats.org/officeDocument/2006/relationships/hyperlink" Target="https://simple.wikipedia.org/w/index.php?title=Standard_library&amp;action=edit&amp;redlink=1" TargetMode="External"/><Relationship Id="rId38" Type="http://schemas.openxmlformats.org/officeDocument/2006/relationships/hyperlink" Target="https://simple.wikipedia.org/wiki/Video_game" TargetMode="External"/><Relationship Id="rId46"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pypl.github.io/PYPL.html" TargetMode="External"/><Relationship Id="rId20" Type="http://schemas.openxmlformats.org/officeDocument/2006/relationships/hyperlink" Target="https://simple.wikipedia.org/wiki/Programming_language" TargetMode="External"/><Relationship Id="rId29" Type="http://schemas.openxmlformats.org/officeDocument/2006/relationships/hyperlink" Target="https://simple.wikipedia.org/wiki/Java_(programming_language)" TargetMode="External"/><Relationship Id="rId41" Type="http://schemas.openxmlformats.org/officeDocument/2006/relationships/image" Target="media/image3.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ythonclock.org/" TargetMode="External"/><Relationship Id="rId24" Type="http://schemas.openxmlformats.org/officeDocument/2006/relationships/hyperlink" Target="https://simple.wikipedia.org/wiki/Compiled_language" TargetMode="External"/><Relationship Id="rId32" Type="http://schemas.openxmlformats.org/officeDocument/2006/relationships/hyperlink" Target="https://simple.wikipedia.org/wiki/Semicolon" TargetMode="External"/><Relationship Id="rId37" Type="http://schemas.openxmlformats.org/officeDocument/2006/relationships/hyperlink" Target="https://simple.wikipedia.org/wiki/GUI"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insights.dice.com/2016/02/01/whats-hot-and-not-in-tech-skills/" TargetMode="External"/><Relationship Id="rId23" Type="http://schemas.openxmlformats.org/officeDocument/2006/relationships/hyperlink" Target="https://simple.wikipedia.org/wiki/Monty_Python%27s_Flying_Circus" TargetMode="External"/><Relationship Id="rId28" Type="http://schemas.openxmlformats.org/officeDocument/2006/relationships/hyperlink" Target="https://simple.wikipedia.org/wiki/C%2B%2B" TargetMode="External"/><Relationship Id="rId36" Type="http://schemas.openxmlformats.org/officeDocument/2006/relationships/hyperlink" Target="https://simple.wikipedia.org/w/index.php?title=Library_(computing)&amp;action=edit&amp;redlink=1" TargetMode="External"/><Relationship Id="rId49" Type="http://schemas.openxmlformats.org/officeDocument/2006/relationships/image" Target="media/image11.png"/><Relationship Id="rId57" Type="http://schemas.openxmlformats.org/officeDocument/2006/relationships/theme" Target="theme/theme1.xml"/><Relationship Id="rId10" Type="http://schemas.openxmlformats.org/officeDocument/2006/relationships/hyperlink" Target="https://en.wikipedia.org/wiki/Usenet" TargetMode="External"/><Relationship Id="rId19" Type="http://schemas.openxmlformats.org/officeDocument/2006/relationships/hyperlink" Target="https://simple.wikipedia.org/wiki/Open_source" TargetMode="External"/><Relationship Id="rId31" Type="http://schemas.openxmlformats.org/officeDocument/2006/relationships/hyperlink" Target="https://simple.wikipedia.org/wiki/LISP" TargetMode="External"/><Relationship Id="rId44" Type="http://schemas.openxmlformats.org/officeDocument/2006/relationships/image" Target="media/image6.png"/><Relationship Id="rId52"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yperlink" Target="https://ieeexplore.ieee.org/author/37284786800" TargetMode="External"/><Relationship Id="rId14" Type="http://schemas.openxmlformats.org/officeDocument/2006/relationships/hyperlink" Target="https://realpython.com/world-class-companies-using-python/" TargetMode="External"/><Relationship Id="rId22" Type="http://schemas.openxmlformats.org/officeDocument/2006/relationships/hyperlink" Target="https://simple.wikipedia.org/wiki/Guido_van_Rossum" TargetMode="External"/><Relationship Id="rId27" Type="http://schemas.openxmlformats.org/officeDocument/2006/relationships/hyperlink" Target="https://simple.wikipedia.org/wiki/Machine_code" TargetMode="External"/><Relationship Id="rId30" Type="http://schemas.openxmlformats.org/officeDocument/2006/relationships/hyperlink" Target="https://simple.wikipedia.org/wiki/Perl" TargetMode="External"/><Relationship Id="rId35" Type="http://schemas.openxmlformats.org/officeDocument/2006/relationships/hyperlink" Target="https://simple.wikipedia.org/wiki/Internet"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B2C687-B846-499F-9328-49BA6D998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43</Pages>
  <Words>5772</Words>
  <Characters>32905</Characters>
  <Application>Microsoft Office Word</Application>
  <DocSecurity>0</DocSecurity>
  <Lines>274</Lines>
  <Paragraphs>77</Paragraphs>
  <ScaleCrop>false</ScaleCrop>
  <Company/>
  <LinksUpToDate>false</LinksUpToDate>
  <CharactersWithSpaces>38600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HP</cp:lastModifiedBy>
  <cp:revision>8</cp:revision>
  <dcterms:created xsi:type="dcterms:W3CDTF">2021-05-18T12:42:00Z</dcterms:created>
  <dcterms:modified xsi:type="dcterms:W3CDTF">2022-04-13T12:27:00Z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